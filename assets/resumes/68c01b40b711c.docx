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ivdocument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680"/>
        <w:gridCol w:w="8226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6198"/>
          <w:tblCellSpacing w:w="0" w:type="dxa"/>
        </w:trPr>
        <w:tc>
          <w:tcPr>
            <w:tcW w:w="3680" w:type="dxa"/>
            <w:shd w:val="clear" w:color="auto" w:fill="003D73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line="400" w:lineRule="exact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trike w:val="0"/>
                <w:sz w:val="22"/>
                <w:szCs w:val="22"/>
                <w:u w:val="none"/>
                <w:shd w:val="clear" w:color="auto" w:fill="auto"/>
              </w:rPr>
              <w:drawing>
                <wp:inline>
                  <wp:extent cx="1955800" cy="1955800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95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56"/>
                <w:szCs w:val="56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ABHISHEK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SINGH</w:t>
            </w:r>
          </w:p>
          <w:p>
            <w:pPr>
              <w:pStyle w:val="documentresume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Physical Education Teacher</w:t>
            </w:r>
          </w:p>
          <w:p>
            <w:pPr>
              <w:pStyle w:val="divdocumentSECTIONCNTC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Contact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Varanasi 221005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7080450062</w:t>
            </w:r>
          </w:p>
          <w:p>
            <w:pPr>
              <w:pStyle w:val="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10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E-mail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abhisheksingh.bhu2012@gmail.com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Personal Details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details-wrapnth-last-child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>Date of Birth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22"/>
                <w:szCs w:val="22"/>
              </w:rPr>
              <w:t xml:space="preserve">: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  <w:t>18 july 1988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1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Taekwondo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divparagraphfir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divparagraphfirst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2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Cricket (District Level &amp; Inter University Level)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3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Kabaddi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4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Volleyball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5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Karate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6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Judo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7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Badminton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8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Windows 98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9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Windows 2000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tbl>
            <w:tblPr>
              <w:tblStyle w:val="common-lngg-skillfield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380"/>
              <w:gridCol w:w="700"/>
              <w:gridCol w:w="300"/>
            </w:tblGrid>
            <w:tr>
              <w:tblPrEx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li"/>
                    <w:numPr>
                      <w:ilvl w:val="0"/>
                      <w:numId w:val="10"/>
                    </w:num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before="0" w:after="0" w:line="360" w:lineRule="atLeast"/>
                    <w:ind w:left="200" w:right="300" w:hanging="210"/>
                    <w:jc w:val="lef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  <w:t>Leadership</w:t>
                  </w:r>
                </w:p>
              </w:tc>
              <w:tc>
                <w:tcPr>
                  <w:tcW w:w="7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pStyle w:val="span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atLeast"/>
                    <w:ind w:left="0" w:right="0"/>
                    <w:jc w:val="right"/>
                    <w:textAlignment w:val="auto"/>
                    <w:rPr>
                      <w:rStyle w:val="common-lngg-skillfieldrating-heading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00" w:type="dxa"/>
                </w:tcPr>
                <w:p/>
              </w:tc>
            </w:tr>
          </w:tbl>
          <w:p>
            <w:pPr>
              <w:pStyle w:val="divdocumentsection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after="0"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680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000" w:type="pct"/>
                  <w:shd w:val="clear" w:color="auto" w:fill="00315C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>
                  <w:pPr>
                    <w:pStyle w:val="divdocumentleft-boxdivsectiontitle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hd w:val="clear" w:color="auto" w:fill="auto"/>
                    <w:spacing w:line="380" w:lineRule="atLeast"/>
                    <w:ind w:left="240" w:right="240"/>
                    <w:jc w:val="left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32"/>
                      <w:szCs w:val="32"/>
                      <w:bdr w:val="none" w:sz="0" w:space="0" w:color="auto"/>
                      <w:shd w:val="clear" w:color="auto" w:fill="auto"/>
                      <w:vertAlign w:val="baseline"/>
                    </w:rPr>
                    <w:t>Languages</w:t>
                  </w:r>
                </w:p>
              </w:tc>
            </w:tr>
          </w:tbl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03"/>
              <w:gridCol w:w="5803"/>
            </w:tblGrid>
            <w:tr>
              <w:tblPrEx>
                <w:tblW w:w="0" w:type="auto"/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0" w:lineRule="exac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5803"/>
              <w:gridCol w:w="5803"/>
            </w:tblGrid>
            <w:tr>
              <w:tblPrEx>
                <w:tblW w:w="0" w:type="auto"/>
                <w:tblCellSpacing w:w="0" w:type="dxa"/>
                <w:tblInd w:w="30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spacing w:line="360" w:lineRule="exact"/>
                    <w:rPr>
                      <w:rStyle w:val="div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Hindi</w:t>
                  </w:r>
                </w:p>
              </w:tc>
              <w:tc>
                <w:tcPr>
                  <w:tcW w:w="5803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space="0" w:color="auto"/>
                    </w:pBd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Style w:val="div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hd w:val="clear" w:color="auto" w:fill="auto"/>
              <w:spacing w:line="360" w:lineRule="atLeast"/>
              <w:ind w:left="0" w:right="0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226" w:type="dxa"/>
            <w:noWrap w:val="0"/>
            <w:tcMar>
              <w:top w:w="300" w:type="dxa"/>
              <w:left w:w="0" w:type="dxa"/>
              <w:bottom w:w="300" w:type="dxa"/>
              <w:right w:w="0" w:type="dxa"/>
            </w:tcMar>
            <w:vAlign w:val="top"/>
            <w:hideMark/>
          </w:tcPr>
          <w:p>
            <w:pPr>
              <w:pStyle w:val="divdocumentleft-box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vanish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right-boxsummaryparagraphsinglecolumn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To be associated with the organization where I can use all my learned skills and which gives me maximum opportunity to learn and efficiently deliver my best.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Work History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2015-01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2025-02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Physical Education Teacher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Buddha Public School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1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Taught physical education classes covering exercise strategies, sports, and safety.</w:t>
                  </w:r>
                </w:p>
                <w:p>
                  <w:pPr>
                    <w:pStyle w:val="divdocumentli"/>
                    <w:numPr>
                      <w:ilvl w:val="0"/>
                      <w:numId w:val="11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Established a positive rapport with parents, conducting regular communication to keep them informed about their child''s progress and achievements in physical education classes.</w:t>
                  </w:r>
                </w:p>
                <w:p>
                  <w:pPr>
                    <w:pStyle w:val="divdocumentli"/>
                    <w:numPr>
                      <w:ilvl w:val="0"/>
                      <w:numId w:val="11"/>
                    </w:numPr>
                    <w:spacing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Served as a coach for various school sports teams, leading them to numerous victories and successful seasons.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Physical Education Teacher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Kendriya Vidyalaya 39 GTC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Varanasi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Warden &amp; Physical Education Teacher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Sunbeam Suncity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Varanasi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Official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IIT B.H.U.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2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as an official Inter faculty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Official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Navodaya Vidyalaya Sangathan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li"/>
                    <w:numPr>
                      <w:ilvl w:val="0"/>
                      <w:numId w:val="13"/>
                    </w:numPr>
                    <w:spacing w:before="0" w:after="0" w:line="360" w:lineRule="atLeast"/>
                    <w:ind w:left="280" w:right="600" w:hanging="201"/>
                    <w:jc w:val="lef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as an official in cluster level Handball championship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xperience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30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30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30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xperiencesinglecolumnpaddedline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Physical Education Teacher</w:t>
                  </w:r>
                </w:p>
                <w:p>
                  <w:pPr>
                    <w:pStyle w:val="divdocumentright-boxsectionexperiencesinglecolumnpaddedline"/>
                    <w:spacing w:before="8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Kendriya Vidyalaya No.1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Agra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Worked as a dance teacher from 1st impression.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Education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2008-04</w:t>
                  </w:r>
                  <w: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  <w:tc>
                <w:tcPr>
                  <w:tcW w:w="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emptycellParagraph"/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Bachelors of Computer Application(BCA)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MBS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Varanasi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2008-04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2009-01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Bachelor Of Physical Education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one Year Professional Course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Banaras Hindu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Varanasi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sectioneducationparagraph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00"/>
              <w:gridCol w:w="1300"/>
              <w:gridCol w:w="520"/>
              <w:gridCol w:w="6106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"/>
                      <w:rFonts w:ascii="Century Gothic" w:eastAsia="Century Gothic" w:hAnsi="Century Gothic" w:cs="Century Gothic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empty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</w:rPr>
                    <w:t>2011-01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106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right-boxsectioneducationsinglecolumnpaddedline"/>
                    <w:spacing w:before="0" w:after="8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degre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Master Of Physical Education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divdocumentprogramlin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 Year Professional Course</w:t>
                  </w:r>
                </w:p>
                <w:p>
                  <w:pPr>
                    <w:pStyle w:val="divdocumentright-boxsectioneducation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5" w:color="auto"/>
                    </w:pBdr>
                    <w:spacing w:before="0" w:after="0" w:line="360" w:lineRule="atLeast"/>
                    <w:ind w:left="0" w:right="30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Banaras Hindu University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Varanasi</w:t>
                  </w:r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Extra-Curricular Activities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i"/>
              <w:numPr>
                <w:ilvl w:val="0"/>
                <w:numId w:val="14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Professional Cricket Coaching certified by CAP( Cricket Academy of Pathans)</w:t>
            </w:r>
          </w:p>
          <w:p>
            <w:pPr>
              <w:pStyle w:val="divdocumentli"/>
              <w:numPr>
                <w:ilvl w:val="0"/>
                <w:numId w:val="14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'Spandan' on BHU, Varanasi</w:t>
            </w:r>
          </w:p>
          <w:p>
            <w:pPr>
              <w:pStyle w:val="divdocumentli"/>
              <w:numPr>
                <w:ilvl w:val="0"/>
                <w:numId w:val="14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various Cultural activities at College and School level Participated in debates, seminars in college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Personal Information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i"/>
              <w:numPr>
                <w:ilvl w:val="0"/>
                <w:numId w:val="1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Father's Name: Lt. Shiv Shankar Singh</w:t>
            </w:r>
          </w:p>
          <w:p>
            <w:pPr>
              <w:pStyle w:val="divdocumentli"/>
              <w:numPr>
                <w:ilvl w:val="0"/>
                <w:numId w:val="15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Mother's Name: Mrs. Madhuri Singh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eft-boxdivheadingParagraph"/>
              <w:pBdr>
                <w:top w:val="single" w:sz="8" w:space="8" w:color="D5D6D6"/>
                <w:left w:val="none" w:sz="0" w:space="0" w:color="auto"/>
                <w:bottom w:val="single" w:sz="8" w:space="8" w:color="D5D6D6"/>
                <w:right w:val="none" w:sz="0" w:space="0" w:color="auto"/>
              </w:pBdr>
              <w:spacing w:before="0"/>
              <w:ind w:left="300"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003D73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  <w:t>Achievements Awards</w:t>
            </w:r>
          </w:p>
          <w:p>
            <w:pPr>
              <w:pStyle w:val="left-boxheading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li"/>
              <w:numPr>
                <w:ilvl w:val="0"/>
                <w:numId w:val="16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15" w:color="auto"/>
              </w:pBdr>
              <w:spacing w:before="0"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1st Dan black belt in Taekwondo</w:t>
            </w:r>
          </w:p>
          <w:p>
            <w:pPr>
              <w:pStyle w:val="divdocumentli"/>
              <w:numPr>
                <w:ilvl w:val="0"/>
                <w:numId w:val="16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1st Dan black belt in Karate</w:t>
            </w:r>
          </w:p>
          <w:p>
            <w:pPr>
              <w:pStyle w:val="divdocumentli"/>
              <w:numPr>
                <w:ilvl w:val="0"/>
                <w:numId w:val="16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Gold medal in World Championship in World Karate Games</w:t>
            </w:r>
          </w:p>
          <w:p>
            <w:pPr>
              <w:pStyle w:val="divdocumentli"/>
              <w:numPr>
                <w:ilvl w:val="0"/>
                <w:numId w:val="16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Fifteen times Gold medalist in State Karate Championship</w:t>
            </w:r>
          </w:p>
          <w:p>
            <w:pPr>
              <w:pStyle w:val="divdocumentli"/>
              <w:numPr>
                <w:ilvl w:val="0"/>
                <w:numId w:val="16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International Karate Championship</w:t>
            </w:r>
          </w:p>
          <w:p>
            <w:pPr>
              <w:pStyle w:val="divdocumentli"/>
              <w:numPr>
                <w:ilvl w:val="0"/>
                <w:numId w:val="16"/>
              </w:numPr>
              <w:spacing w:after="0" w:line="360" w:lineRule="atLeast"/>
              <w:ind w:left="2400" w:right="300" w:hanging="201"/>
              <w:jc w:val="left"/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Participated in International Taekwondo Championship 2018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sectPr>
      <w:pgSz w:w="11906" w:h="16838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078C7E5D-7C30-4A74-9775-015C39EC86C9}"/>
    <w:embedBold r:id="rId2" w:fontKey="{93DE29BF-7BBE-4F47-9D45-5B3195CCEB49}"/>
    <w:embedItalic r:id="rId3" w:fontKey="{0FB5C376-D5E3-4F50-892F-44AFCE7691DA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003D73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rflPic">
    <w:name w:val="document_prflPic"/>
    <w:basedOn w:val="Normal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img">
    <w:name w:val="img"/>
    <w:basedOn w:val="DefaultParagraphFont"/>
    <w:rPr>
      <w:bdr w:val="none" w:sz="0" w:space="0" w:color="auto"/>
      <w:vertAlign w:val="baseline"/>
    </w:rPr>
  </w:style>
  <w:style w:type="paragraph" w:customStyle="1" w:styleId="divdocumentname">
    <w:name w:val="div_document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0" w:color="auto"/>
      </w:pBdr>
      <w:spacing w:line="690" w:lineRule="atLeast"/>
      <w:jc w:val="lef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003D73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003D73"/>
    </w:pPr>
    <w:rPr>
      <w:shd w:val="clear" w:color="auto" w:fill="003D73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paragraph" w:customStyle="1" w:styleId="documentdetails-wrapnth-last-child1">
    <w:name w:val="document_details-wrap_nth-last-child(1)"/>
    <w:basedOn w:val="Normal"/>
  </w:style>
  <w:style w:type="character" w:customStyle="1" w:styleId="txtBoldCharacter">
    <w:name w:val="txtBold Character"/>
    <w:basedOn w:val="DefaultParagraphFont"/>
    <w:rPr>
      <w:b/>
      <w:bCs/>
    </w:rPr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divdocumentliCharacter">
    <w:name w:val="div_document_li Character"/>
    <w:basedOn w:val="DefaultParagraphFont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common-lngg-skillfieldParagraph">
    <w:name w:val="common-lngg-skill_field Paragraph"/>
    <w:basedOn w:val="Normal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left w:val="none" w:sz="0" w:space="0" w:color="auto"/>
        <w:bottom w:val="none" w:sz="0" w:space="15" w:color="auto"/>
        <w:right w:val="none" w:sz="0" w:space="0" w:color="auto"/>
      </w:pBdr>
      <w:shd w:val="clear" w:color="auto" w:fill="003D73"/>
    </w:pPr>
    <w:rPr>
      <w:color w:val="FFFFFF"/>
      <w:shd w:val="clear" w:color="auto" w:fill="003D73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character" w:customStyle="1" w:styleId="divdocumentright-boxemptycell">
    <w:name w:val="div_document_right-box_emptycell"/>
    <w:basedOn w:val="DefaultParagraphFont"/>
  </w:style>
  <w:style w:type="paragraph" w:customStyle="1" w:styleId="divdocumentright-boxemptycellParagraph">
    <w:name w:val="div_document_right-box_emptycell Paragraph"/>
    <w:basedOn w:val="Normal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table" w:customStyle="1" w:styleId="divdocumentsectionexperienceparagraph">
    <w:name w:val="div_document_section_experience_paragraph"/>
    <w:basedOn w:val="TableNormal"/>
    <w:tblPr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">
    <w:name w:val="div_document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ABHISHEK SINGH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96fac68e-b5fd-4633-aa80-006b7810d964</vt:lpwstr>
  </property>
  <property fmtid="{D5CDD505-2E9C-101B-9397-08002B2CF9AE}" pid="3" name="x1ye=0">
    <vt:lpwstr>oIMAAB+LCAAAAAAABAAUmUVy5FAQBQ+kRYthKWZm7cTMrNOPJ7y1o+1fVe9lhnEYJnkQZggeQQSQJhmB5gkcE2gMwiiUQEgeXW0MYNYac5Hm9yRwyq9KEnNhULiUt6TRVatV1dI0G+svkUV2+fHBISCa4Z9rOML0CdJuNdE9eeoOWEQazbUDWYb07mhZAGT2Z/yyyU+BdTc/KNPW8WmOs31FMR3g5u7LvcPW3/WbkU8W6laGjj3pMOObSUByH9w</vt:lpwstr>
  </property>
  <property fmtid="{D5CDD505-2E9C-101B-9397-08002B2CF9AE}" pid="4" name="x1ye=1">
    <vt:lpwstr>x41Nx3ChYGtQI2pynwsMNxNNiaN67IQoRTwFkfVILLy+8uu3G/KtdQivGAAyvuZFB3DWSFR+bFiQcFlXNyAazFZM8kg54qEqp4Lh0xR8l8hJtR77TzgNqkjPVuCS9JFpyX3u0hxh205O8jIUMLk71ZWJVHBVdP4EcU84jA+ZnqAjg9w+8WugggBEXrBfw5OaQcxku6a042cxgdDzj1wodHhW5d9Gtv07VJSBh0K5UxK64e6QF+g6ixFx5smhmwT</vt:lpwstr>
  </property>
  <property fmtid="{D5CDD505-2E9C-101B-9397-08002B2CF9AE}" pid="5" name="x1ye=10">
    <vt:lpwstr>/ZpOy9Q8e2tSuy+qSSQ/vXJ0wAWhO9kHl/ptuqEXEShpUXo73c6RY/1QT511jKhb0MFRHDeS9xDSh+fWrn3NCM4IPZyy4qrBgMBunYie5J3lWClJDVyAjOwjgJGVqy7YN845ERl9590H8q84JTSrRPdL0JYysW/TcvZu+oTt5bTekruXyeGvFaQ5ZyDM7mJaIeDnb9fauuzkOvuNugPbniawlO4I09NNmfUKoVEYvzRoCBUmhOwbUOoWZCi3M02</vt:lpwstr>
  </property>
  <property fmtid="{D5CDD505-2E9C-101B-9397-08002B2CF9AE}" pid="6" name="x1ye=100">
    <vt:lpwstr>+1FuvOaOMqXvR0u0Kl6y/NPjFI3KD6KBaTM1vwdoiBx92gW3I4Qem5J6jaSl207n3sKBQRIrtbTFEHhIODZRlUddO2Ma1QEgSjz1uLNIhs8nwDfAlo/mdU1iXYo3MX4R31rGzs7xHY6kX8K/2R6Ss1SdW86Dh2YddMza94MUvpftivpWsbS0WtiXxGoU/nb5uJmj+spuBI3+4rINkjvk++pVK8Ft8mOROBzU41XclIPZNyR+o7Vwg2+nf10XRlu</vt:lpwstr>
  </property>
  <property fmtid="{D5CDD505-2E9C-101B-9397-08002B2CF9AE}" pid="7" name="x1ye=101">
    <vt:lpwstr>rxDqhYArU5vfVT5YPFGBSvcYqogpqMTkwGrBmH835F8dNo+bGiZhATmOGtyA1EHFmpjzq87u/6hbkC73rgO8mCmuVkX3Bsss2z3HXgy6SVnTsP7CFvVZp99Gb0Ofxo6uCiy+Jduls96E6DwDjWfHn9OM9RWnu+mGTKbK4eZnMM0vWRzL3yo6FSVyqyX6r+P339SkOfbAzPDAbjgoNmmE8yaeBnFbUWySedTyzvngBWPQSGT8QJb5n0+0VqUY8li</vt:lpwstr>
  </property>
  <property fmtid="{D5CDD505-2E9C-101B-9397-08002B2CF9AE}" pid="8" name="x1ye=102">
    <vt:lpwstr>KpoXb729ZMOiE7pgwF+nMC5aTN3oyGtxDhOahGC3gSkgOntBM2lpV/IPc5EfoYErZgNLSyjIYjlXayBPlrWOxWKSsF+KUgklu/e6RV/Op36w6iQ9KySC45kmBHeTHpB+RGr6+YVnqcx2vM9P/+N6kfXMu8xZBWx+ajKfvo4DxdNn8t/lgqOI3oPB9r/Ea1IU6S9zdZROtw71sEWbjZBsu4uu/Ut/zyiadfGGKRwxtGYCaNU2WY1T9RXh95yFPYa</vt:lpwstr>
  </property>
  <property fmtid="{D5CDD505-2E9C-101B-9397-08002B2CF9AE}" pid="9" name="x1ye=103">
    <vt:lpwstr>Bqx4Ds2icgbMdLh9zPPyqk6A0TACGSNcMy1uCkulHBSAD3bwlMMe5kh62J/yHdILFL8boHjKp8gWjgZkgjn2QuQ0GIlyU68NVrkChxZF0bjmX+lXCxH28U2EwJdvtmFKQhBxNX7fKg4QLTn2ZKL91oqkMq+m/NZV17pw8MOp3O/UrmB6Ga68fi1GvI2x0BYVQuGFNFhL6xL+UDlxm8EnEjBK/b013XMELOQsBtmtB2UyRrqOVXRFpF4An/LjqV8</vt:lpwstr>
  </property>
  <property fmtid="{D5CDD505-2E9C-101B-9397-08002B2CF9AE}" pid="10" name="x1ye=104">
    <vt:lpwstr>tlEUyFpM7cJDlBP6F28T3TnsxrmQrz8Uf0RgHzUAB9C/lS6a8OTVNQ2fQ1QoqC5oWO0UfYLdokwrK3PoNm2HTYimhSr6XfVt3gARSN+E2iM45Do5qNxZZl0uVToa6CPRyn1rrZ7qUC6kXl2mmUO8K88xrSVgMM3Y8w6iVXFqE5K2H72B/CFf+8YJYDb8UD7gRgHU4ugn/9kYsiubWm3x3NEfMOQbLfsJOujRijCPmU5RbTW/l1j0veIAnlU0mzs</vt:lpwstr>
  </property>
  <property fmtid="{D5CDD505-2E9C-101B-9397-08002B2CF9AE}" pid="11" name="x1ye=105">
    <vt:lpwstr>hdPETflf/I7I8PN3+EhVwepjfOXKpMkhSs4TP3fmx3p4WAGluuLOhQMmYoZxn9/LT0UFyDfFto4IHHdI6Kto6584XDMF11VC0PvhwLkOCLL9KuavJnfkJ0e6UyvLf0MrxetQPK32XXn6qIA5CIGZfo6JGjZ2Wb47dJPBBUTJCebxHW2m9HTE5WlDRqvS3RcVbul0AL3I7wr/2HdzfC/goupcJImjXuDn5r8lkVDikeu+Nz09W9RWRbO6ntaMAMh</vt:lpwstr>
  </property>
  <property fmtid="{D5CDD505-2E9C-101B-9397-08002B2CF9AE}" pid="12" name="x1ye=106">
    <vt:lpwstr>6ZpGmNYBeMuIVabvAIf+RM+Uq4JddnbPSNzK/RPXO2b1n+4Ja023cMTlhv21/cDQ/2EmvZPoY2bYrkXCrc40NhC13wPa+fj8qNsOxZUUKCEqC5helGGYCT+4wIq0vVqbqNckZFMUUYNW3SELfoyM2FDwgnQeBze44pPLrrJ0y55kFPoY55V9GFcuophQjAl0QYDYahnH3M3H4TsHa8Jq/fFggwbHnn2i48pLiuV8MmwXND5YV+IOIb6x5cyoAdh</vt:lpwstr>
  </property>
  <property fmtid="{D5CDD505-2E9C-101B-9397-08002B2CF9AE}" pid="13" name="x1ye=107">
    <vt:lpwstr>1lh8kxGHvWER/lFjuLoay0Ep/OXmqKdtC3sLHtAd1ZDybPUyMkjeZntVIm18XOvXrvlGBlpo4ixnDupnIpjopZwuFpwSQaGIjSxZhcNRJV16ZYGzzEV4iUSv5RA1ng9nA0icTOfi4htjYsF5U3M0IEVqETqG+Zj6ze6SxNidgte9vSMuN2Y7UClZQJ7aaODjqZkDa8XCIx8P4+4EDRhs7R262wmy5kP/MtU8oK/B0YNH5fuyShyfweNDi1OIqD3</vt:lpwstr>
  </property>
  <property fmtid="{D5CDD505-2E9C-101B-9397-08002B2CF9AE}" pid="14" name="x1ye=108">
    <vt:lpwstr>3SUjnMA5CRtNb4GZJJVNC+KEy2uP/qzSSpouw5z/XwnWg5bSzjKQN7oa5DWKVQXZzjkiYx4UheRXzyHX8K1OaiEmNq0T00uNFU+F6PkTzA5SKzraQmw1gUdSPiC67d7CzuEmwFREN6jI5ucBH8T9BdS4+Pze2Nr39Eyy0T72XnMOoDyZztbIldbGmXJghbOxV/ZfoXpEXRP9Lj2qjuTMBkHlpXc7f/gl0VcL3JRiPZvofK86sbJaNRPWyPSGPyn</vt:lpwstr>
  </property>
  <property fmtid="{D5CDD505-2E9C-101B-9397-08002B2CF9AE}" pid="15" name="x1ye=109">
    <vt:lpwstr>9vRxwUdZqd7Dy7fOXs/zfyXtcSVQPXwcYJxD4k/cHFaMfrDAge3QWLKnf7TNH8gh1KavRFv/ObIrllLd1XlmZch+s51GUx/1zqlwDdEsg84wHAevHf2pzXrYBI/QXQvMPrUQIUdBpQGtaM8vBMt4bKqMmyJJJtuQHcIXwaUWyGX41EKsE2upV2jnWRROSPFcJsgpgjBI+2VqTIwmbA13sg/yJIf+0+90kdA8kW613VfgdY/xCIIRVsp9amZXbT6</vt:lpwstr>
  </property>
  <property fmtid="{D5CDD505-2E9C-101B-9397-08002B2CF9AE}" pid="16" name="x1ye=11">
    <vt:lpwstr>ef6FAuyyRs4yHZNpNYjgqs0mkEpFpPDmCZoYbDmG5Z11fvjgVibGbgp7rmISzD4S444Bz8FixGfN2PQ9xwk0LB8xLoB+54FbeIM6vLxN3GvjqNmjkDoDCZIzxIZfRk6cQvD+fvcrYCgDin+Uo8NwsAjAp9MY9voT1srtL+WblDp16GT+8e+mI4j+cM5bORC3xZarj5bC+BxEz2ZiLWEMYtOhJVskeClGqlEHO0YLZ+3HDa3zJ0eal4ep5HbHfe3</vt:lpwstr>
  </property>
  <property fmtid="{D5CDD505-2E9C-101B-9397-08002B2CF9AE}" pid="17" name="x1ye=110">
    <vt:lpwstr>UjvgokZJU5P41Q1coh/qJZ2shEm4RSt9PXTT8vaXLx2BeydkGu42MUPOVYoh3Cafny2/i/4Et7bitFpyaEinLi1ITYWax9G6jogBospJrMw0z5kf4rmkQoW7Ge+RBw2R1rj83vE4a/fCtvZe+FsN5BxiKOim8AvFq+xxtnRJI+3aje5QrnBKRntagsCNIY1Sd6pyNov+Rb0hDmcozVoxrCkX39Gk6nivlZQONz+vu+AjwubXdoX+cPQrl7aUIU4</vt:lpwstr>
  </property>
  <property fmtid="{D5CDD505-2E9C-101B-9397-08002B2CF9AE}" pid="18" name="x1ye=111">
    <vt:lpwstr>ivcvvbLvWvm/8ucxka8wA2FmEv79YyGw+BB3rOU/fHYSMeYNr1Aa/8dy87BTLfs9tnOWuc6YHGDul5622Fb/x9Lr/C7uHIvSUF06kxtFdrowpClSXo8Fz8iG5eBALodGQjxR347vvmsAvGrNz/dI26xMB7NZ5zWVYBjDXOyvNk8z/EcIogjHAEon9+WNyPbasVOY/l14QQUW8yP644FabaJKrzU8OBLU4JySK1QDDwxY1QwBo7C3lN/ZcOG9hYS</vt:lpwstr>
  </property>
  <property fmtid="{D5CDD505-2E9C-101B-9397-08002B2CF9AE}" pid="19" name="x1ye=112">
    <vt:lpwstr>F7PQGT9IJXhlFrtjXnhfgBz8Rw9iN7A8rrkNmsX1ozh23cgUI8HHX1MJkobecPFQUDgNeHN0sJoUaS6L3/ZcZqb+9EYR4WzaA0JLQjzViMgn2a/LYxAjxNjW8xT3+Ql5Br1jhDYaZQ5hogiQ9bJlZwWRIQk5+7lbVgDnZqlyahKW0WyngKHlFPAe7/Dj1SfUb2v/vwn7e/6PMCyD2zkSEbmAa8y6W6DgX7AtHj6iQqUVnWZ72uewhxjAld+8l8x</vt:lpwstr>
  </property>
  <property fmtid="{D5CDD505-2E9C-101B-9397-08002B2CF9AE}" pid="20" name="x1ye=113">
    <vt:lpwstr>IvvPZmPRROTPel2JFTt3yYdDvh2IhGzC8Nby4ogxyzwhHWsYROdojQbnHfOCxB9Jm0jI9m9TLzWd6Fa4oC1QCllHhfk7/36yLnC3Q9G709OOHJ9++oPrEgC6/lzsJb364wQbpVl9Zu46V0qHN4Nheue74/wmgmtri6vQi3OPUdrt9bZg+pnKu0xvrjLuIgFjYTCf8Vo1ZOodnDcczbqj0Sm/TBEb7c3aNSoUKoEXPDy1zmMCBR7bNAiZMgGyNPQ</vt:lpwstr>
  </property>
  <property fmtid="{D5CDD505-2E9C-101B-9397-08002B2CF9AE}" pid="21" name="x1ye=114">
    <vt:lpwstr>nzGA9DaU2x+tEoNO08VifxYAefRcKC4dHvZKriGm9az0rdWDTXT6HjoQMI7M/kOUmyjeLuWJ9a0SX3M33v7F2DVpHV5lrbdaROm3LLKbnRA2GB7Z8KDIamIOKBNs+allEBCHy05HvA41n+XR0gKj7LcpVCGkOT4i/M9TCJgXi4qHhVlvh2wXXJadwhGvmlNw28tCnN9oDEnZeejkwHrD+jEZ7g3MrRSIEPvPyaOu15VausAx18y2uuIB9yXyxJx</vt:lpwstr>
  </property>
  <property fmtid="{D5CDD505-2E9C-101B-9397-08002B2CF9AE}" pid="22" name="x1ye=115">
    <vt:lpwstr>5XvUiFwV/AUHMgE9nt+vO1uuTr2/Jp5pLAJoSiVBkKNh4Ha0mg4Ar14LyVXApQKBL1TC5btOgR9x01ypd7a7hMlKTKvS2vrU8DFlxSlVhOc1uPbMlqyh4G+uBjrDcV6OYQ71qPOJASmEMJ29sKmGMouA1VTVsb5O3+JFFeTGYPlKTLKC95Mjnk184MmYWifUPw/OZjIsRooeLnTCg60CblmkyNFPYZc4PQ3l8sXBSlf2ugHE+Ptm/BanxpxqhV8</vt:lpwstr>
  </property>
  <property fmtid="{D5CDD505-2E9C-101B-9397-08002B2CF9AE}" pid="23" name="x1ye=116">
    <vt:lpwstr>Qw//TxRfUEFqnX0XRPeDZ2eg0O5E58UAVP7lgjFdsvNA0rnFsGMHzZyTc4Zs/we8zMvqZJNVuPVGXlKgoKchtLWCvxi/mSPdDYUp01a9uCtEs253rMWVDDOVmQJ9aYnhUnTvCZd90MH+lWFE1Mkj/TqKImB7KvY9YciOSFPvCo9qJZDkb1UvkgNwq/0SFNoRMk0DMqNXo3bZrsUAmLA4g222eN7SBEJ11r6CdD5aDn1L2a0acTwPwwuJqxksoHK</vt:lpwstr>
  </property>
  <property fmtid="{D5CDD505-2E9C-101B-9397-08002B2CF9AE}" pid="24" name="x1ye=117">
    <vt:lpwstr>6vTcHif4uKeIrU7JydZujPa3/yOwciTS3nWVm3935+NqbpID/LZesuZZQIoXqAVhghAD6+0kaMlb8NZ1KFHLqSe1er+LiksZUuzVSkzrKuviYB4HoAijLbx4qhldMvSsE4OuRlM4xWdh5jJ4UJjs3FDMFsF4HubOYMVPGpvlr+4N2QpGv4CVtVR/G2fdzvPbxXYvNDFKcJ7swXl/E8Rc2q6KMUS6OYLcLGAxSqU4qZrk11AieYCJufpuf09Dotj</vt:lpwstr>
  </property>
  <property fmtid="{D5CDD505-2E9C-101B-9397-08002B2CF9AE}" pid="25" name="x1ye=118">
    <vt:lpwstr>R421Sx/gwF4GNn5RY0qZtYRWPVPfJxayVq1wGqLN/mQoa1Kt82yIDx9Aa9VGrGHf27yG1htcwPem19Sm/SC2qa+GD12LQyKh1f3U36UdmNDu462vcMVGvvdHgT4ICiczsOmZpQXbKSVxgGCORyzV78qA9LWXn4r/wtG5ZnCTTWXSuUZzAMeBD+oIAQ4SAwgwbCfXnYdKBuS2DzhoGPGq7i3Pbi/kYWB+LfFNy/jHAFmysbh7+PXM867Anmr51ys</vt:lpwstr>
  </property>
  <property fmtid="{D5CDD505-2E9C-101B-9397-08002B2CF9AE}" pid="26" name="x1ye=119">
    <vt:lpwstr>zghueJ/3YZ3mvwIgSNj2XsTCxUItWsF0AKAQSqBJCf9/4XQu9hSKvhGgCtk37r3fENOAJHJ6aLcEKJnTwu/AugesDVVvgL9TRYmjIpkMpwjR5UWVYUHV4Dqwe+G4cnac+Cqa9/JSo4pkmjyo6HIUgtuIG4vQNBThdzpcd2t7f4f1TzDA2RSd5l+6CoadWujr8AHkN/jCV5ypx9m9R3Fmn64ZE5c2OPJ3Dsvhq3YiyWzLlLMxXDRh8kdO1dVripd</vt:lpwstr>
  </property>
  <property fmtid="{D5CDD505-2E9C-101B-9397-08002B2CF9AE}" pid="27" name="x1ye=12">
    <vt:lpwstr>5L/oyBU/Xt4ujZz0hZB0OtCu1FHIl0WAOcfi5f1no0+UwkS3BlErWHv5rs0uxak52+mzg21/0uR2YlUqd77qB4PyNkEVfeP9UwpLQXAthYbllf9MfHd50gd09zafyKL9jZgQ1NXxew+APxjEcXHlTbyLTS3aWhvuUTGxHDBDcFLwUdhzJafZ3owN28FNTQ8bqLQDSvWl0dt5acOOxemPMFWii7TNSx/zLNWz7q7z+NqOuAPUyZ4fW5nFJKuinRs</vt:lpwstr>
  </property>
  <property fmtid="{D5CDD505-2E9C-101B-9397-08002B2CF9AE}" pid="28" name="x1ye=120">
    <vt:lpwstr>sN4d4Q0GUErm5QK/p0ytq6c6LwjmPlb+7oMW35HdF8YLXPzs0C+BqYPT7BsBKImc63r3bkv8IUeXCqGn/7J17hJHxOHn00ZQk+MVUV0WD5a2DM9yGm7WF+7L9nms+M55tBHpNAf1jzaEP0UTvln16NUALvr6vD0w3uYch2YBBfiaiamiyC9wRP53ZZs0EGV/o6zIJrcVVyVWJISsregyNvb7E9k8XFkq0iS1Yp2W9rCOEBolyFu/SQGcLRkbcx6</vt:lpwstr>
  </property>
  <property fmtid="{D5CDD505-2E9C-101B-9397-08002B2CF9AE}" pid="29" name="x1ye=121">
    <vt:lpwstr>nQO4eKp6GL79gIm0YHxT7lt2ZrpY2je/dYvidI6vKa9heCn7A21mk+OkmXsBm5w7vg0MEPYCn6ecyqjHmP3xtPlT8CECI+8F1HNr4xf4PyAWKVk1vs9BdTfKQxo06ZqRJqi4ZKp9F2Czwt8Nsz2bMbw4cImLFJDE9akrk2lhMxJEC6LPZfHo/SqDlMOkxkqF9v1egLj4s4hcmENyjALADZlrr+xHB9phaWXB2D3coeMi0xRDcweNzICeK3pv2so</vt:lpwstr>
  </property>
  <property fmtid="{D5CDD505-2E9C-101B-9397-08002B2CF9AE}" pid="30" name="x1ye=122">
    <vt:lpwstr>94Up0uR4V8fFd+y1LmEmcZvX0VO/J25PmYyi4JGTgqD/b0+7A2iW2oZVDJeAK5RmD5WNmRogdvzf+E4hx85VeWD7EIeq/JVIXFHto+jgvVgp/R51uDRQkKm2aP1rWuatQE61JleYCxWwtTUDa4kq3hwfPB9g+RYj7V5YWb90X/a4pyTfQYJlM4JpIB07APpTLEPBq8Viw4gvycE/hlFTh8DLwKwIY4xuAQSlW+WLnZ80y2FgabeEuulxvYL952V</vt:lpwstr>
  </property>
  <property fmtid="{D5CDD505-2E9C-101B-9397-08002B2CF9AE}" pid="31" name="x1ye=123">
    <vt:lpwstr>1tk7HQrIwJFI0o/d0wR6IYurO76sHyhyBvOc8lAg9+flKOmwVheTc47RaBQI+kpobMkv3C+A79Y4FNUzrZ5TvlRAQsL3hTH+rZgomWR172Yg4BU2pi92opkVyJZAVX8uTfjSXtkEv5+QMeaHhhibRWD0mI6sqyzsoU47c0zm8iNp64YgU5u4ed5NKV3Qdqp9xk8Herg51TNWMAC88bCrr08oUj0cnBOkXkqm3lqsgWAitcTrIih624z1SCo7hAy</vt:lpwstr>
  </property>
  <property fmtid="{D5CDD505-2E9C-101B-9397-08002B2CF9AE}" pid="32" name="x1ye=124">
    <vt:lpwstr>ZUdeoXlR3IIvHuSGJL1VTIWZTKP5LI++fHH6FVcMv1Tyd9rD98cgFLDVa0WbXeZbvMJvvVSsJiqOqGWTyezgAxCo/wZG6SbKeIf60zt04RQdC8KWB7scDU1gG8fu/btqSgU0ceYKa5MV1Pfiyt/sjZvck+yyvrcJ0Xoz3eJAlSWtROec4Kb0oy3MN5AIzuRuPukYS/ktvdoneSndi7597nroX2zMM8TkW8NGfQ/PVgpjy2v7sQxCdpAWRPu9VGz</vt:lpwstr>
  </property>
  <property fmtid="{D5CDD505-2E9C-101B-9397-08002B2CF9AE}" pid="33" name="x1ye=125">
    <vt:lpwstr>to0ollzbH+p+klUtPun3gSL7FcxB8Bl4RD7X4DB8J+iqXNYqlkoTsNu2jxtQ/AIbHD4djTVetpaMZ6pn1jaRkjgR19wIg0hN65AtyljXmgt5O4VIQIng2Z3T401FwW8BPpiUjKXa0Y8SraFUo1eAllrfWxbY3ZowQwlobwsBOletEaRiRv+GRsvi8hrcrmMTGGQ7kecHy9ul5A/u7m/1KxExdQcD3ZsOXStLbRhgMXSs5Oz0aJkDeh+3k1mjXIa</vt:lpwstr>
  </property>
  <property fmtid="{D5CDD505-2E9C-101B-9397-08002B2CF9AE}" pid="34" name="x1ye=126">
    <vt:lpwstr>UUswGzvpzRl8+pDcSEHS+eG1A2BgvzGcAKmBL9TOP1e2IbjLB8Kg+AVeAGgV3d6UqYPtTmukt67j1Iqqfllh7CQMqHeVscI7nMQaqMX6/9CqGzakjnnE66+GiE8R0Ol2ExmpeNPgtonz0bexJY2xEkTEPQX05d4oYBXiE6dQ+CEOvqCIzLpMgAI52WwFhdyiBCnitps3yPUjrBEh7COHgOsNSTz/x5KJvG7ra96s83nFSw5lOH4/r7SDKUpC0A/</vt:lpwstr>
  </property>
  <property fmtid="{D5CDD505-2E9C-101B-9397-08002B2CF9AE}" pid="35" name="x1ye=127">
    <vt:lpwstr>D9X04448WZOZ6fnOv8dfCCb6puMsQQjEohdh9r9gksyUPT57pvAhsJi2tP/m1icUahsxQtttlgjwIXdtw1Upohgj/7UU/WuF/21KpR0pbmQ+FEIdEedgiIx8A2rWXNKOH+Ga/ibRoFD3v0LDfzgnnQOGexhnoXAACiSS+iVzaz3EagILz25YkZKCft4KCzoEnkrDtXW6aNnrEMQd+Qre66YDdkl/aWgNE4QHiUfPNQWTtg13s9SUpQVtgAaSFpL</vt:lpwstr>
  </property>
  <property fmtid="{D5CDD505-2E9C-101B-9397-08002B2CF9AE}" pid="36" name="x1ye=128">
    <vt:lpwstr>qXqd8vfi3eF/NJfmNgZCWOcZ3gs9t+ztOIPrc6BOmB+3bEvzuFoykbWwW1r9k0EyGLCk4kqICzyU6myNWXlprvv2VYCLWYMnOcdWQ3y94aG1wiAkZBqjtnF6C9QhDc/2YbL6apukCMptQE9PP6U+om+pv8n9wer3G8lZ1cP5OJjouIr9IKDZ0FB5aoHM7L8o2TXQgWWfV0qTuat6thsYp3/04C0vpeAOV8Yx8vB91VqNXnQtv/rJV6v7DN9qP2c</vt:lpwstr>
  </property>
  <property fmtid="{D5CDD505-2E9C-101B-9397-08002B2CF9AE}" pid="37" name="x1ye=129">
    <vt:lpwstr>R4jNFrvKCHuvECR+jvcfS0V1ii7nzzZ6RFCCxztPJqUin/GcQPnpDDulUtMKKAkv9kpCuJLqCGjMh/ypTmo23BeRZ47RegkpjNMeugsXGGJYi8dSI47usxvUIvNUNsaAQ8T4ghwfN3agURRsdPUX+AfZd6E3v/VxWEWxCNfX7PFTxYmRk3Mc9jO45yWTDozJHzyItl0OmAVqY+sqoYly+6qqr6tQ196IaHpqmJjD3VbJBmPk1UIN5U4g7qw8c41</vt:lpwstr>
  </property>
  <property fmtid="{D5CDD505-2E9C-101B-9397-08002B2CF9AE}" pid="38" name="x1ye=13">
    <vt:lpwstr>KXngMVbB4DI1GXjQ7NyugVrxrljGQIWh2ldr9z/TmWwr6Kyat8EChKqsR6jBxS4VzHkxUs6tp65w2Mygq//3lF4a7DczrGySyf4AUPmuDe7mFwGZZkVVRs4GPuTkXDKPpFMWt5HZCIFfN4RmiCrQxrXAP9L9eqJu/XSZh/h6m2q4o669N7l7m9VJvZI4a0Dqbzye0X+Ei8Q5MDNJK5miusq4A2hwH+DGwcHX5kkq/8Nawp7c5vFsATJIRSeJv0f</vt:lpwstr>
  </property>
  <property fmtid="{D5CDD505-2E9C-101B-9397-08002B2CF9AE}" pid="39" name="x1ye=130">
    <vt:lpwstr>b+TtmOI98P5XzLFojAqOPpn77uJPGKsghP7Ir9dueiXWFXd3DFjh3kP7x6W5+17YaT77EeMVByOhCt8B5FHWkYHa02VLIhgOkGcEOKBybKa4akHLqVVK7UtFcX8T9NQFo9batgLG34iwhviEgPYXw4dubVsd3x1c0mQ0yMg3VISz48ql5UqvUZIbntRX0Mh1MVbpJMcWGtTyj8/7Kq8NX3th2OphctS/6BKoMBrUTamvTmx9FU6suLidvzU2KXp</vt:lpwstr>
  </property>
  <property fmtid="{D5CDD505-2E9C-101B-9397-08002B2CF9AE}" pid="40" name="x1ye=131">
    <vt:lpwstr>6n7C+TmkGJvq+WqJI5Ag3utOu27Ye7aBivmMlKTuXcU9s/b+6rJQjE131VRLqZJ2eee4MFWWP9QRHljsJ9o55r12u8zeis9BeWhDl3mKBcRgi5/a8hcy6lnVMsjW8JQsAZyMI7J47+n+Oihsgd5OHS8as56AmpbVYNdhcMXnh6wyli2CtR0GWSubW6D9ECkGHULoukrboN2OT6k/xooJVXT6ExkgH9O4OzXR0xau3StdaxoyY4CRttJRmuH18tS</vt:lpwstr>
  </property>
  <property fmtid="{D5CDD505-2E9C-101B-9397-08002B2CF9AE}" pid="41" name="x1ye=132">
    <vt:lpwstr>9EVCDLgFs0ONbkBtTua9n3NcHaObwfT7tmdpMxc5r+ulM8L4q0brUP2YpEnAGafchEfmPP2vjnGURRkS9BXdPrbIquCfM033MIqI4Tr0su2fqYbDryycYYo2ODXBNOEvvNjh1JwxzQONLYLtz//pUzlN7VhBcCvVchF/OVtAurn1C/iGorj2dyYGv0pfuTGCpjxVR7U9cgSHns9yd2UAt7PvZEnSR3NTGW3t3F+mhFLn9Ze8SzwUlSSsOKRfLXJ</vt:lpwstr>
  </property>
  <property fmtid="{D5CDD505-2E9C-101B-9397-08002B2CF9AE}" pid="42" name="x1ye=133">
    <vt:lpwstr>9wgCCOgX/GrwisOJNx5mPmwSVcum32rfzzPsgShtb/+X3TdYNK62D2epflPSv7hL6X8KrmAxXke4eiZ0bKY0AoSd8K17jNi9ffLJJ5c4BOAlA5TGnDjb5A29DXP2ggwAA</vt:lpwstr>
  </property>
  <property fmtid="{D5CDD505-2E9C-101B-9397-08002B2CF9AE}" pid="43" name="x1ye=14">
    <vt:lpwstr>ZK8L43x6S/GbXv77oI7cA3tDhGWAPUnmn7/Qj87SdJcYodJd1PjlmUrBvm9/fyEjKM1jG+TfEj2I/63E93bqRA28idzyr5bX/HaxpfSBMd+B3R7ec/iiZGyxUi3Rlt740EKlmByjv3Ajv1l75q8yYD5S+tS1NNaYo2R02pDw+ObzQVjNE+eUSgORmpWib+Bqaow8UFbxelBC5Cxb/vrRjxi1Lqq/KZTo7xwhROTfq99KPgtM87jGOS+DuREhY5F</vt:lpwstr>
  </property>
  <property fmtid="{D5CDD505-2E9C-101B-9397-08002B2CF9AE}" pid="44" name="x1ye=15">
    <vt:lpwstr>lyU8xphqIQGWLo65086h9ZNBHu6AhoG2rE4bS+lbf5+tNeFDh/UoOOAfoU9pPPhulzIURdID9hore+aGHpdG/xZbS9ajte0t4izxeHaKqrzlEry5wSG6aik32nkyiPar0FUaQh+7UYnD7DLx7K09ePzYO6Jz1DG35GQc923JZTgfvwpTL8RNIM0QOpuK+is3yJHZnsRSKYLqHlvY22xHgToC83taUzIs7HaQLmAoLKJJltftp3Kl2ajS67oNNFC</vt:lpwstr>
  </property>
  <property fmtid="{D5CDD505-2E9C-101B-9397-08002B2CF9AE}" pid="45" name="x1ye=16">
    <vt:lpwstr>HZi2ZsjftPkGVv526h0Bfyva2fNXf6e7o/pMDSvhrod8ybhb61xdye/Qn7POC6MD31VSnq8Z2z+CIsDhzv1RdxaItWYsPW1cUJKtIPtQCvA9uOpTxKca6dQNqynNibCanVv1Dqy3CXhtgr/FWB+G1lp2HMY0FdPZ/MJhfoJfVNxgkVL134tb86tNY+T9ClddmuLiDdeqyNScCwfVgt7oFVP48y91ENAAaFBP5iszrm/a/+jdVIbSOgJnXKwoU82</vt:lpwstr>
  </property>
  <property fmtid="{D5CDD505-2E9C-101B-9397-08002B2CF9AE}" pid="46" name="x1ye=17">
    <vt:lpwstr>21WYevVMhZplQi8zpb2/CeHBZLxdgQbayoI+RpuGAGG563ZEiGmNwUfmpSC7V6979fprYtzcei/orAn8UL3Yem8s7/AGwRIWk58cefD4O7Rfe8IzjEXd3lBGSbEal1gcYuiPe7mwpSvKDPljWeDXyIMzCNkOVWiVjC7rjaH7cr571xHiiODRb6btmtE+wFu6RjORFddEwDcADg8qp5geUO1BgMsVVNmRMOqeZmk7LipY0NeDCJwiSAwp8+UnDEm</vt:lpwstr>
  </property>
  <property fmtid="{D5CDD505-2E9C-101B-9397-08002B2CF9AE}" pid="47" name="x1ye=18">
    <vt:lpwstr>edIGBk9StngHJpSamdAAK8SeDRJfxITU9Af3Id0OLcvWq8nhMMgxGY1vdP3inJyUYQrw/4GvcLIRTvNVyDLG9SEwoHgVEGT2UID0R/715bS/i3M7XPis36TWZ4hzuVTIsgCytIN3za709X2vLpcxkIRuWoHJDBzSiC77xc+pm8y6ZBc/z95HE2u3lIeGxz7SJxo05rP9+PGHHJ/Xt5t9G0fb55RjiFjA3aIjuSyl6c4sKZmbaCQJIqeD6D2nWh/</vt:lpwstr>
  </property>
  <property fmtid="{D5CDD505-2E9C-101B-9397-08002B2CF9AE}" pid="48" name="x1ye=19">
    <vt:lpwstr>ywMvrrg/CMu07IkhVJSG7+vRO8190KFKJOJcQj4/uWAZOWuknJ8rMErDxcTZqISI9D4agpVoSaseWhUmeRPu0Uskt+n2dnHOpjJSKmTn1q/ahG/iNKTAECZ9lLIfyJLkm0UJItJWC7DcvR2d+rIQfBaCw1VUrJtD+PuA535+3uIYNfLvlNf4JKBkYKCqXk6jMk/a/MrtHxK740r92c4Vp3r+rxebGJNDPanHFSy8eCbG0hhA9ecIFNX5wwTPaGf</vt:lpwstr>
  </property>
  <property fmtid="{D5CDD505-2E9C-101B-9397-08002B2CF9AE}" pid="49" name="x1ye=2">
    <vt:lpwstr>O3O0uTAPFkowgxmSSXaF4dimwbsq4vgu7vM6MbzyvyWjeaJtEq2laOaLrUdFMHlYIyeABjhkHyIqH9xwFDagL7VGcg072iBrzzKnfGKjecFBPBhxEZ8EtHXCpA2IoopGISUU8iYScau91E64TlcOJyprD8VJyFPcqAXO4yHRnqLYKUdDVpQsMHb/lU3Em0/Gsx2UOmyyTWM2MPi7wHo5DNoktR1L/ZvpFrl6fn1RCtO4qPmJevOMOUaPgbUsR3u</vt:lpwstr>
  </property>
  <property fmtid="{D5CDD505-2E9C-101B-9397-08002B2CF9AE}" pid="50" name="x1ye=20">
    <vt:lpwstr>pRy/yRDGYN9B6GUwwKWDuBR9WMxKA/7nlCBoHGnV+vDMO9Jf5gf2T+bHGpLWdgphl5SNQWIwzknTj7aHbk3DaBGRGoTLd1OcAYpIZHgIIOGMEYPD1Ce13eRSucpROUacN7o6BMYyS2ED0w2nsZeDn7tc213Ktmm3pltlT8jgnr8cGb4NzPBsdbpZ0lOZ25kR/Ek5KY+E2udgHkxQ90XCBZbM1dbSkBFCMWPJlxIurdQyDpR9AZikzR0VLhlhRPn</vt:lpwstr>
  </property>
  <property fmtid="{D5CDD505-2E9C-101B-9397-08002B2CF9AE}" pid="51" name="x1ye=21">
    <vt:lpwstr>dazIh8PTTDE1cBehDN7WAnkjePaBz49FYPsKl9+JTt4n3hGbM8p8k19ndwlKEtGY2Wo/WzY+RR+yg3J8VNh219dCnFI34dVN2kAT/6DGAG4eBNS98uV0ePUFeF3iuSNUXurjC4va+gByB2KjFW84Y5H+LwMUmo8ZK4yrtK/04dPwsnnrdYQ4DCRNKLQYGvbVjhj8KjoZaLoTZxD8sB9ig4MZghjXSbj5JYCDxTYMgJrDrhZiwqEUk7Rv/ImfDel</vt:lpwstr>
  </property>
  <property fmtid="{D5CDD505-2E9C-101B-9397-08002B2CF9AE}" pid="52" name="x1ye=22">
    <vt:lpwstr>qqCYlU//aYbWmp30OuxUAqLHr3yGBFT9TtYcWe4cSL6C92bl5FPv/IhiFll8U1XMt+8HhwKFJIdkb9VpxbRjrtUVnaTuO3uhLDG1Q24BUL/o1ZRxSL1codYvPn4MqSfOouCH4r0/UpXy/UTKz+pQU7MR9/9do7K1QsmEUgFflUkl5eFjccE8fp/Uz398gnpEuUt1vHeUThpRtb3Sify3dZ404DfcGSLBxvgoGt3alqlzJp4N9IJOdPW847sSLws</vt:lpwstr>
  </property>
  <property fmtid="{D5CDD505-2E9C-101B-9397-08002B2CF9AE}" pid="53" name="x1ye=23">
    <vt:lpwstr>djqVnTOwz6/S5MAeJvP30tbeqn2MkzFEj5QSBr3b7aQ4bM1N6s1xbTqHwDscWdz6NXluvcKnrUzsUtZkxP7NnP//F+8yLqrQtZuyCudVDY/9QjRT4C5GmcvxLO2bl3GbB1mrJdbVsn3J9onZu+g0HdamfFfdMx3TRe3m9iOTUZ/62Vp4XbXxu4dgdWgaKni2t+w9RWz9qWAVU14AUD11wzBDI6YekyXPoTNgasHU6vQ0Va4BQvIC99bfn+ILGiB</vt:lpwstr>
  </property>
  <property fmtid="{D5CDD505-2E9C-101B-9397-08002B2CF9AE}" pid="54" name="x1ye=24">
    <vt:lpwstr>zT0V9hMl6/OUj3BcMZTSa+PhALp8OVt/+ZFlluq7qm7WO+TAKkKMPGX+vULuzb4tjJRcTc8PuS1G2ODqT5P7PMyE9NfPHHu9Psv4Pf+cZnlIbI0xAOdNf2M9S5JbawnpltE6GUrwcgiPmyGaivIXQzvX1HyNx7BQouna+boA8aUKQQ0SpXNoqZ/bvg+8fvt6RFECNerTdutP9EwCANgQbkkYMORuZvNFuq6wLn08GOTVMst9YhzhajIr07JTewA</vt:lpwstr>
  </property>
  <property fmtid="{D5CDD505-2E9C-101B-9397-08002B2CF9AE}" pid="55" name="x1ye=25">
    <vt:lpwstr>YFdJxjBZAKHrefn5Z2Oe1J7aEzxylfsK0nYlqceOLBNuIDjm6Qypt9aV+jtsoI3Vte6dgcy8a68HN/XUafanuMKoLAbJF9UTzn+kKi9o4onMFRgzE7lJZMkF0Hkn9qe6k9yj2JK12lQRY2m2m2A475aYFOHw+fxsjHpDKHXGFFKXB/OUi/d5PY1tu/iNOw0PJzeyqBodjacT8ilgkCHR/Kk4w9LKID7gaJODtw7BWwfVTpW/GYFZlzTC5aijMvQ</vt:lpwstr>
  </property>
  <property fmtid="{D5CDD505-2E9C-101B-9397-08002B2CF9AE}" pid="56" name="x1ye=26">
    <vt:lpwstr>aKiNJgjzEJl2HJX8aOFEns/xa2E9ncIA4wsDbInnZCqx3gYBd7nxM5FdLhNupJg87YWxOgvYr399VBhiUSLzomtrXh64Lnw1WTHPQ+cqGNQsKrERDAMZYcsDEIj876HjH7Uup2cT3j+dw3J6OpaZelORsQbCYrFfG/4c/UTSNkmdrw+7ScVPX0xQiYddCW1sfwd2009mFX625gMSj8kkuqdDdz2bEChrIplTBIOsE+vK+qA/ARezOL/nRENCQz8</vt:lpwstr>
  </property>
  <property fmtid="{D5CDD505-2E9C-101B-9397-08002B2CF9AE}" pid="57" name="x1ye=27">
    <vt:lpwstr>A74h/zmXSHMv7MCj0tjhiGAMw38NfYfKv9xm3Y3qv7ek59/wUUWqcGeaDBnrbBlgaQX2iZPRx7wIx2Ogdfw/GYtZo1x3eCTa4pp1lkWebnltNJotGUU5WWP+0QQrbUkIx2HQY3FFi/BVRBoD2gUroQe0K6CnJIXnfDnV1tpWprera0zcs0Q1h8ocQEltwDszGOFq+G5EmH71jcYtX9KAHgP/Yuwcd9fsn2q1SIYQuGXjKYOEJX8gjCrP2kuBQRO</vt:lpwstr>
  </property>
  <property fmtid="{D5CDD505-2E9C-101B-9397-08002B2CF9AE}" pid="58" name="x1ye=28">
    <vt:lpwstr>PZpu584Gcn+4C3G0VcZ3+VJZZw4Be4po52V32aiVBCIUkA139LXmNjnl45cJk84G1d120voM9EsQSN1ycFVi171+nx6ZRu2HZQ+C4EIGO74IqQRsu9nbAzwxg8yCmdoUv9UpkM+lmJBLPjk5lPz0mG7dXAXhEHi01vg60+rcVdcfGYBP2Edlm2WRQTs60KRzP0Fi6pg++nbZ1rwZOms4VDAJ7Xas303Ot9vA6HQsMd708wWpf23cy8TO2IoLLLg</vt:lpwstr>
  </property>
  <property fmtid="{D5CDD505-2E9C-101B-9397-08002B2CF9AE}" pid="59" name="x1ye=29">
    <vt:lpwstr>R52gno54qjQ++e7y9hWpWcyWqLNMeaxBMV3ye5QtRmhA0dWY244TcpkQ5IMBTdQsMvl9aiZkk1gevTikF/o03TAtqgAs0D6n3Z5JPxgZ/qE10MNyyjdsGgVS5nW3rZ8E8iybFo4KJRKFrMTSckDiDPOnM7DSjfjhe27rA5MHzpj/EmDlQb568nLr2QBI3vKWPXGbkfAKaDWvwuV+6Uyj29R9LZ7Kzxnia3vSQ7cn3zOG+kgk9N3OtsIql/oZPDu</vt:lpwstr>
  </property>
  <property fmtid="{D5CDD505-2E9C-101B-9397-08002B2CF9AE}" pid="60" name="x1ye=3">
    <vt:lpwstr>xyCL64zdrpm03tyULvB1Gt4+XNkErkeQAjX9Gs+ZOeZ7Hrh0tUAJO7C0tBugfYkQ7dxGUdGJAE62odcGuaiVo9OUbYbF/pw+rVr+yt9sszPos1k9RVNqXYDQ2H2N6w6xwmFMhvjhHSNPmOKkEeYS/euRBvN+8rnSphVA2dbGX7lBbeKzdpvDlsIUCj+IEmN+WKtwJW7GTBGV0nCgA9/EjytYsuWjLycRyQhf7UKWVlLVjRBiuuNs7b8cnUrjZlM</vt:lpwstr>
  </property>
  <property fmtid="{D5CDD505-2E9C-101B-9397-08002B2CF9AE}" pid="61" name="x1ye=30">
    <vt:lpwstr>lYI3lVD4Ge03P2Kw+T5mkZXte5Tr/+gq65XwnPANjfV5zKaUag2X+y6HwKzVgvKJPH7AkqnjijynPol8JrpsUcfTlG3eVK7yb0WOazH4lJ3wZswUsbaQ044gtPqdaY+svJjqZsDiq/EtMVqQimj0wtFu6fxqu36TidvBfsmTxq7E2kRjmjsY6UCKmp7QhhoPnMsZry8EXX8Q8g7ydM/zheNoX8Dgn/4cFeITwF2P25t0zh/LHzjT10TlWKOWZz/</vt:lpwstr>
  </property>
  <property fmtid="{D5CDD505-2E9C-101B-9397-08002B2CF9AE}" pid="62" name="x1ye=31">
    <vt:lpwstr>aBRU04SexPJFTp/GDS9P1tOfwlatqruqYqC/9DiUnHGsX6e4TJzH/tFKxwp+XtQvJaOuwgS7g1jaccZRR/JRgJoE9Xpky9L3KYOezQYlduG2u2bbfqTeynqmG4InOzr0ckHrhXPxI7X0tEH3W0Wy77HhHdwkeEejihtIApsRI1RbcblhIj7IyqnTLUnYdb+hKtDVKL43L5EyaN54CGTrA9w77VkRNNJEXrS+P3se9Tso1GlQsyIIAb+loeHcek3</vt:lpwstr>
  </property>
  <property fmtid="{D5CDD505-2E9C-101B-9397-08002B2CF9AE}" pid="63" name="x1ye=32">
    <vt:lpwstr>ksxmNHRt8HfFqo8GLFSKnlaBAZRUp+YtTkfMHNBRnC/bpKj8Z9XQQgR/Kb50BTNSQfodbd8sS6ulndXhodGGoBY9jDnTWillJx2FuDTJ+J9+vtA8pQwVT9sv/gF9SENaOvO7Xz2iGRW2bk35yGjsL9DJ10UpJPUulaWYdQA0cn1em+nNNCaPSpy6gv94K5EJjeY7qjrNfPx8i2pwD6bQM4nnAPkNl46Cqu/pXzJ4h9OqM9l8lq1TBPCccBYkv08</vt:lpwstr>
  </property>
  <property fmtid="{D5CDD505-2E9C-101B-9397-08002B2CF9AE}" pid="64" name="x1ye=33">
    <vt:lpwstr>vUMNevNCwTtF5Ae+j1/Dyjg4Xun7HFcwNkj8vYpNhY0LTzVFssMQ86XRM3bdDjqSpNJcoctc2/zGx/GeWRQ6dxS9MefxlxN9vB/uzz0aRzsJ9nyWgIGBKpsP9WYBedQjxG2D7QGpFgOkhZ3do4CTENIFcONpJfGYOWzrVLYXiUvzcwFgDX4UHDQtCvnGSnEJmGyXYwQCYnnmZfpR455l7j0iZ2jEb5Z4BkuZAGn8GEASjHZcoHUtZ1JHKqeEtT5</vt:lpwstr>
  </property>
  <property fmtid="{D5CDD505-2E9C-101B-9397-08002B2CF9AE}" pid="65" name="x1ye=34">
    <vt:lpwstr>1u/GIaWBk1qJMWjYZdNwgRtXUkopan9MPE7RtYJT+RSgTiMdllgX9/XtTIUwCKjFfR106ZrUIHY0Lv0uklRDIZgVf4xVYBJUKs2CCwX69fUk6MGQSN8oWI5gqCn0XfRuXycwyZvAMJ2rPYa8XhCKAI1f3Ntf1bw1iDeImRlU08InMgsQIxRdKqr3OQOFKJ8z85gk1eztRZ8rJXeZbw2mdY3SmttprJpP8+nDonFL5ApMOkcKuyhELa8i6Hq4h4B</vt:lpwstr>
  </property>
  <property fmtid="{D5CDD505-2E9C-101B-9397-08002B2CF9AE}" pid="66" name="x1ye=35">
    <vt:lpwstr>HgB+YU/Xvw97x3yLVDsS8XDQlTS7FIvt/XzOxKKkOnv3My4KCm9zmY70RsIvekflbGCgB4Rf4UstT3tuDr181NiY2NOhSiGD0NmpbGWP7lz4ZPv5ixQ7t9T0W/MK3vaMpZ2SjppiqWGHRxGc8ZZzWoA3BWBhosD2Dzx21on/eOTv+uu0McEBHQbI2fdlF/cQs5pfLjirBolVsqQ9MOBHMbkivdW6ikweqGbGOfB5CF4jGQt509N4a/hwCc8fBt5</vt:lpwstr>
  </property>
  <property fmtid="{D5CDD505-2E9C-101B-9397-08002B2CF9AE}" pid="67" name="x1ye=36">
    <vt:lpwstr>q0oQAQOTU4AyAhC8RCF4oYgFDH/8ffATiX8HWSwRoPuxT8b7PfCJbJdqO9myDZgxQXKYXptAtRV2o80EEHulltFcZ4ZD3Mbm4u9OnUU9U1neLCHiR2/V1GZvsIufQvgD7j6N75v0JU9DEb+1B5y0aZ+Grf2hoLkGeh2G9uq+CkDp7mX9FCTmKov/pZFmt3OpsveZY/ufpH8wj2fa70UhBMv0dABY0/hbGZ5WVjM0bhnXqy5JywLMziJ4HwMeOL5</vt:lpwstr>
  </property>
  <property fmtid="{D5CDD505-2E9C-101B-9397-08002B2CF9AE}" pid="68" name="x1ye=37">
    <vt:lpwstr>ya7CtaANeZTJwpCmusosaNHEJR6Jc6iSv2eFxHWT2IgGn2CT5vWrEjjFpTmrVE2qb9RLrUDrKTZjqwsuY/KEmXGVjfZshZ1KGkjp64/oCK3GKDJSijprPH2MK3u3MSdO0c5/sc+8coWAhl7U0zuwjniL9IYq2QU4UO3W/qrRJW79t+PucuOLFIao5y9TUPyyz4IXS/XmnZ8/8wYHSqFBRDYJHhuGbBjf7C9cdVfXE2nMz6CPzBkAg/KuH2aOCYQ</vt:lpwstr>
  </property>
  <property fmtid="{D5CDD505-2E9C-101B-9397-08002B2CF9AE}" pid="69" name="x1ye=38">
    <vt:lpwstr>/nfqBd8vz91eb9NkmhTGjJ+JCeIEfk+RsbyCCB0MxU1Li86pMEIUGpk+hr47LJ3i1ha0cR7nGCBJGJSSPTG7WoAl9vdISoZ9Pa/PbwYJ/XTaYSgfw2GeqhVf/+roknPfR90M6G1vEzUjpm8SDx/KWSAP5K7yyrKv0+/zIIkAPPllG3D4XAUp8aHfZaawfz+r4pTxkJOXPxilgZmuactzSOczu6YCJaUkUMjJWfrzGW2SWq2q2VQmiy1DKK3eDI3</vt:lpwstr>
  </property>
  <property fmtid="{D5CDD505-2E9C-101B-9397-08002B2CF9AE}" pid="70" name="x1ye=39">
    <vt:lpwstr>UA1yrW7cUVfACDNzvTYkMfj/kNoISVrlTLiyN/DruRgxOS6k1gn54+DnVnBsoO+YKHunuCewnpTSFsUE62sr4UG0KaKcwg2ZuLv8lELftKnMi+94bRMUu/xIQr6CmZC8D9YWVUuNi3zYgpNx6WgdWyqFLN3DTqRwztq0IFxKS58ltogiXaqCLPK/IMEFL+ryxQCJuWWBazAQtUPLLxJJFhkfzwkTUWRQGAh6qP6T9V3uFogZMEkS0wDKc7GtY0N</vt:lpwstr>
  </property>
  <property fmtid="{D5CDD505-2E9C-101B-9397-08002B2CF9AE}" pid="71" name="x1ye=4">
    <vt:lpwstr>NwwyDfpI7gcbhU6xjkJTjT/9ivHFWYMQ/LHRnqJvClkJtVB0W/Y06tPM9HcoavLeWB7SmBWgf3+JXqbVPoAR6ci07o4Y5XONFOVNIvwaJbtxKKKVuPB2P/my+UnLhpILJbETJgYxTH84DyA0YAf/FjL82ZZKQ+BAQjE/dkpufVtRUs3OAClu7f6A88n++X5NYKhjoZUJSs+CtNHk2fw0PAvrHyPhiBIsVasE7O416iaAt6WSoclWSQLujCOeLzH</vt:lpwstr>
  </property>
  <property fmtid="{D5CDD505-2E9C-101B-9397-08002B2CF9AE}" pid="72" name="x1ye=40">
    <vt:lpwstr>RsqsEo3ZMmG7y9aFt856PbtePPQsYwsTZQDrYDy9MoasEadMGwHGZPsliCZfCoLbmrwOLc2U2OREEoCs8gf/iab6p+VEKUsMnWL9Rn4VRuVJVfcNmQFhaZ9ebRmxYf6U99YB09YxBHTLZhDSc76ZHyGpMMAIODGNrBC/+g+JavTvPNhl9NkjcSuC/7zJE+yYJd2wdONAvfL2CprciJ1pGs+EZa3iuJz3KsXCXuPw/382Pmv1TNjGJIMZGdg51Wi</vt:lpwstr>
  </property>
  <property fmtid="{D5CDD505-2E9C-101B-9397-08002B2CF9AE}" pid="73" name="x1ye=41">
    <vt:lpwstr>Ymx2PJchumI1Tf+R6PFv7J3kodMAu/RsKjJ+Dnv1lQfbe48SpDznhvZOyNVadA403uJbSxa52ANSQCV4m4U5XjzDS5Tqsd2e1USYl5M7XVci0a8c7ZEnDIrC514TMKHZZgQ+q4uQiNwIOnP/FN43aNjhrkqAAmTNerhmPJ/Phdeeq0yEDIxo//nK9qrqu0E7H6SWRjDtZEvujhxS7mzREjr4fR2znbf9qhrzChtP9oO7rUIAJBG6KpZwFf0a6w0</vt:lpwstr>
  </property>
  <property fmtid="{D5CDD505-2E9C-101B-9397-08002B2CF9AE}" pid="74" name="x1ye=42">
    <vt:lpwstr>MbzSl8SyUc0vRQmNEQ/b0Rf2gg1e/AsU1Ku8qWLqgxCU5dYM9xCgehqF4YiIzxD15Y27mdqkrfRD1flPxbJnQwRMPY65+3d9pHdGYfuhXfx7npmUojWxw8AhMczV+kCvohor75hEv1JZCAPBigNe9u7QJrFKuyhqVgHBJOnfVYHvj8lZ4/8cpBZiU+/Vb6m2yGH1e90YqXLbaPAGR2//C0Ml5nkeunUCEDrBB1WHGv/3kVv8rBO7yMmdpzBZZ8t</vt:lpwstr>
  </property>
  <property fmtid="{D5CDD505-2E9C-101B-9397-08002B2CF9AE}" pid="75" name="x1ye=43">
    <vt:lpwstr>Wu4PgudxabmS63s+nt7qUkPu1MfwcfBtbOmP5GMbn8iqAmXhRB62CSOf9MiuPrFqa+G1wAMnkO+xpzyMLB6J+xXf2av6ZRbhIAU6oo4GkhAnSS+Ar8NgU/lINg+GFPpx304nMtukZKDtNSTcCXvvIzrs4pUbFvLheT3D8fAhSAZy2PqmyYN6tUUMkYbQOF9nfU917DAdUeWRFnMRl8eNNvC8e8LtY0J7FgUub/zJ0M6typJQbRyHWcgYjVLC7Y4</vt:lpwstr>
  </property>
  <property fmtid="{D5CDD505-2E9C-101B-9397-08002B2CF9AE}" pid="76" name="x1ye=44">
    <vt:lpwstr>d7tlouGqx7w5fhuX4bZJMs41W2GQGKxymEjp9VGiVJC+TB/ExwqP4X5eWxqGaTpy7zh/uT+OkHVM+WciyEIJjsUhQVt/WoI2fyE8GnVAZs5cVtqzGlIY6JXmgeurwEFT2u544JhCcJiiCiSGd+yxbCFE+k1a82Qn7Tk0qy5OAOKfKgDCUTPr+PyxTZs37sYjZALAAK19CYtn1MY/HtjHQJrTSS+iwySKKRW/W7U/siS1YPOqr2wy3lwqoKFGy0e</vt:lpwstr>
  </property>
  <property fmtid="{D5CDD505-2E9C-101B-9397-08002B2CF9AE}" pid="77" name="x1ye=45">
    <vt:lpwstr>WR7AuSXI8rEdRHmYnIubjf3jbT119atGQAZ52EIOloMHhr3rNIuZFp+JmPdT9l8d5iEZ31vOW+0cOENioa7fdpJsj15/X9kjwSd3rD3Ruce/kvWRgNJyzZ92H8rlWtT4aA5PNa4KY6BXrnlDZdp3wvMXEBxQGktIf+BaSuPCKRFo2lYnVB7/AEU/ppR3zU463Yjt/7PvDd9ZupGIDs4SAscD3WmvTbEVvf8SukPJ8rkAdlYLH5AcW55MLF7m3P3</vt:lpwstr>
  </property>
  <property fmtid="{D5CDD505-2E9C-101B-9397-08002B2CF9AE}" pid="78" name="x1ye=46">
    <vt:lpwstr>oquxw3BVGcEzT4U66/nY6eC4wa4OZFIyDU/N3HVK1yO8mw2/ZO4gsr3lPZU4yBh5TfNn5NBC4+FwjopoGfW326EsnxgQE54VHZ+Zea4lEHDoLgUoOwvKVGLUIr4+ywMqeyzifTGjyZ0JXPvweONGovBjWXGslkD+ryh1xAosgzQQ1ynQaxHlR1uVVOb7VrqwD6k0nPxnFpeRSOi4mBcw645AhMQNx5/WNkPGhjaMHncqtfKINjcFu17sFiDedxL</vt:lpwstr>
  </property>
  <property fmtid="{D5CDD505-2E9C-101B-9397-08002B2CF9AE}" pid="79" name="x1ye=47">
    <vt:lpwstr>prUaMyUJfDqIFSPPzs+f2MncddzA4neiibWmmoPOQQUMd5fSPpvre+ESFWQyn9xO5McjbzHLhx/CM/T/uG5g5WpjsELE9ZfjtzwDG73yx8tEFOw+lMQrDNOx3lmX3qhar5Ch2mbwH4CmC8vULTSzDqtBaRcFeBhzMEJKj9n4XFrrh1fon8JF+UxMpHcDlyBpbAUtMkJMUFCceLykxz926en2Kjq5tQpo6xf5ReiImNq9KeqZAGnBYwZSeTq1foH</vt:lpwstr>
  </property>
  <property fmtid="{D5CDD505-2E9C-101B-9397-08002B2CF9AE}" pid="80" name="x1ye=48">
    <vt:lpwstr>Q3htnee0UqQMmLS2OLl248wz3SDnI/QfXBOnxThCkVCHSH0oZMCndbm7QmP3IFWStypTqXgdXcvDGqBsV48i+3v/xNWpD0B1yBQ8e+oRYzT56cEy+HcllBBf8OPg8iXgQoUkQ6YW6AOIsUokKDThyNjq0P7fwcklmu1en9Fp+PaouY4/GmbDtRWffjkvy/IbO8HiQix3lju8510cSY2NmfozJGjSapbdDYrSbO2v/3Ra/RN9OnYD8rCxxFO5kZ3</vt:lpwstr>
  </property>
  <property fmtid="{D5CDD505-2E9C-101B-9397-08002B2CF9AE}" pid="81" name="x1ye=49">
    <vt:lpwstr>trn9v31KTy3H+8Pon/FBzF59c4Khshogr/PQZr/wX4y3/hSJcQT8sirr5le5aIDp9U4s0hl2N3CBGJ5lmyvjeLc6cNhpc0QaKPRNOcBg3i5i48ZTuejmbuNygTQVG28vwiVAgTAEe1Xu4DCYnuDdnbgZaGodXXFuzMP6gwjrN39y9fzEOJ892+pCV4vu8m5OwDyRPMFnh42w2qb/w+oPZ8bTNG9fBZpwK7VA0uAb/lOfxT98tRqbBjytNlOmNmm</vt:lpwstr>
  </property>
  <property fmtid="{D5CDD505-2E9C-101B-9397-08002B2CF9AE}" pid="82" name="x1ye=5">
    <vt:lpwstr>PQBeQtAQXtfm7VUrP2yW7fIv5KmXCNUj93ajqJ0hGYQNr+ZaibNU3013pc86UpMLUmmBEUV0HO3Ws6BloEGZ08JYCCvxGShf82rvkRxmnyAJK4pKJ3dvNsVRnAXIRcjPfoJHC8GWSiUjKpYxUFmH8AwnQRkg6d3ytB8CHUWgnp4kfbdY/pjmvwmWz225/G8Nu9HM7hkb4tLtY8j7Ot91Npji22Zl2IrZLo6+8jSPULnnClpHPkXElccjELbH/dv</vt:lpwstr>
  </property>
  <property fmtid="{D5CDD505-2E9C-101B-9397-08002B2CF9AE}" pid="83" name="x1ye=50">
    <vt:lpwstr>Wq0iAY5Mf1lo0YWeRITU6EhlXvUmRO8f//P3z5jMoU9rT0CIzc/CLkMqtjPOXNv85hm3QkuRND6c3OuvehNrcFpfVSJ4zXv6LQcWbUwxG1/1Tsm5i5iKs/AJU02O6/B6S9yMvyz+CtSjZxSBoNPetd46/sqpZf3iQ2HUrkKhVdHZ8thisMOqaSUsXFxQzH2tLR9r4bHeFPvpNg+bNRD9Lpl/vz2U/Zk7pxWKj6s5EJiKtIUoz4Y37DyLGQtkiIS</vt:lpwstr>
  </property>
  <property fmtid="{D5CDD505-2E9C-101B-9397-08002B2CF9AE}" pid="84" name="x1ye=51">
    <vt:lpwstr>2e4Sff7eUyTkG5N2d+1dy9cRYpvUTIAnjmZthpKQIl4Ys8yplRiNByEAJRXk12kogGSXnG/QjS6bWJW+2IapGf0DLMAQmri4dftBS9K1N+r2MrAemGcj/CuPkNnYHRyBZ1NyF3fnEHidxPmr2Kc1uEyzwTm4p0eSB7LZ5KP75ZzYNR9+gPJqTpWqIyzz1TImk3pbCEQSx0iIMW9kisQPXRNVRa5GI/htZiwp2Kpt2C1VoYBdj9DQJ0QMuZwVltg</vt:lpwstr>
  </property>
  <property fmtid="{D5CDD505-2E9C-101B-9397-08002B2CF9AE}" pid="85" name="x1ye=52">
    <vt:lpwstr>x9pmI6qMZzbfBTCL+RI128RL9wWexc6WaBp2t35inBsNI92rnofSyuRnpvR/R1ITIs3mriMQotiaoa5Z9IOE6++7AK8jPcAFD+HTcjdcIyoR3k5nOiAB8wj+2Q686dQ5uXltqAPOlcOtV3asJpx/bH1P+EAdXG/riMddUIrpObD5XC38rBpvDIpMNHGtXT2UbahJ8d2tkV6cAAbmhtK1Bn2T3e6wpu7ru+ufIghzW1wGrI49K3Y65N8gkvDasPN</vt:lpwstr>
  </property>
  <property fmtid="{D5CDD505-2E9C-101B-9397-08002B2CF9AE}" pid="86" name="x1ye=53">
    <vt:lpwstr>nNch/Om+buFZS2z7pQapLOKokmvt9hzt2OLKPUYSD4Ihh1OSPFLUNzX7R6DlUWrAPs3oeXgwY300JGakEEXJQwe2sAZkPkPGlxfVXrqIpMvFfjp0VEiQy/ty6bk9RMGlUmjyBHDGszxi5LF9NYdo2zY+vUyHAiizc45YPHUlNWXGDn2lpOENedJMfok3zC7CgT4Nt2HKHfm9BThouw44ANiaNKHit+xHh5bHf3MRyTxt4m2p4X3ZZd2eWBPaKkB</vt:lpwstr>
  </property>
  <property fmtid="{D5CDD505-2E9C-101B-9397-08002B2CF9AE}" pid="87" name="x1ye=54">
    <vt:lpwstr>Zr5Gk45ZL7XITU/sNXxk4qHw2NCWGilkHdv3cPEbj6ZbYt0HAYlXDg3I3md8FgjHQ/N+cuoVxfNyHBYA8X7DKAKqjXJAjPMWYLGPTkru3gxAwAPnngaaqfRccPLfnVy5bfQ+9Ta2gFCxIlI0TQAcnd88RXUi50/DB3TmWpBqTC9zUvQEHdH5h+ZDz4W+TPd5Zu0JZD0t+j4k+1T3OL5b+ITL6NtJbut19PG0eQO+Y8HQnSW6BHk/wFkbqNvunsz</vt:lpwstr>
  </property>
  <property fmtid="{D5CDD505-2E9C-101B-9397-08002B2CF9AE}" pid="88" name="x1ye=55">
    <vt:lpwstr>rxHWFU7D9W5WgCx69ux+26I9hXL9RXEtGdggJlxualUnmbgsC0J11kKUPR47HAavKsa0DNJ1iIrWEB6iRghl9TTGbivekLIqKv8taDELRLFl6DgM1VHoTk331VECqGVY/o993oI+ZwPDmxbbFwbO2FvRgBBEj/VC4ItooWwB+5RMLgS/KVnTCcU3eJ6TPv12N/oRmhYVBWWlUSfkMgU6nMkpIGXv6l+fEDFNz1F1MUTFTkrK9b1Fy7k5aWu/9dw</vt:lpwstr>
  </property>
  <property fmtid="{D5CDD505-2E9C-101B-9397-08002B2CF9AE}" pid="89" name="x1ye=56">
    <vt:lpwstr>vwjX72wlcC2TOYNF5CWXZ4btIfNUnM3G5Aslo7VYi/fMq2jdg9RIN/GPKmi7lpYNZ1HhOE7QKD+osuB5er1o42+D27zP+4zd34C2ZH71fb6lQ0u7vnXPfM8oOAGFK7RZfKkmiP4iuUCOw/l71OvvbnJ9al9/NRigmmKeZm2hnsf05Ygi3HdUw8ff+FMRuiFx6wx7X6t27i8vcDXXHErPdR7P+TGb0D7GIdhJlT8H9/TO9CE5W5KMIX9/vkUaf6x</vt:lpwstr>
  </property>
  <property fmtid="{D5CDD505-2E9C-101B-9397-08002B2CF9AE}" pid="90" name="x1ye=57">
    <vt:lpwstr>aA+Yc55Z1l8sTeto3cDCm01LpkrcrI7b1t/i6cc+hF2OQFtTCyuktzQXwX+D3yb5wwI/5mmOEbfvQP0l0hYcXmDzF7FnPWwwfzkwLFtlzwMsFifGlopIQu21J8FmxaOvxSnxZQ+e1DsYp58YtlzLhdQep8fVopzII2mn6vLh8NSovmOPRmm/3WUlizRfmeS6xwGnCCz9ZqpZ0/eOG9oknCTONZ2KyNYkstZNcmY69eOIPyqkkHNI5qXCKR6XSts</vt:lpwstr>
  </property>
  <property fmtid="{D5CDD505-2E9C-101B-9397-08002B2CF9AE}" pid="91" name="x1ye=58">
    <vt:lpwstr>+Wtmy8s+tar3+/hddUvOMMPbViRJ81FcNQg1SjHQLWLrM4jgHqFPSL1TX/+h+y9LfdFDEfn2qG+FGJIuGC3CY8gk/eVqofeWbuJlO50ak8mRRsmb5zqDZ+Tgb8MsDP6uQr/P4zCiz6WKb1d/fi8hjW71dqhqsMse8NxZ1B0c+eyMtgaffMuMtOr0Y1qytruZkgce6vbFeXaRSJiCuIld8zIBLOkEc6UQvIZ/qYhQx9ORrvHhn3AbNbQYTrr9omC</vt:lpwstr>
  </property>
  <property fmtid="{D5CDD505-2E9C-101B-9397-08002B2CF9AE}" pid="92" name="x1ye=59">
    <vt:lpwstr>h1lUKpegU504Wr7VvPTkG5WFtR+01/2RYFGxlkzgtoD5ZNqqCeeukF+qQyZ6/IA4cZt9hgxhn/Dy6x3z7l8kKwS7JxMYVpjXUt8GneHEAqMP5ln5DuwBQYEpXhEgrNVI7xY8gPrqDfyxcHKXjbXkFr6P0l7QjxeH/pX4CiFKXXNMEe76nFYzfqbRN7eEDLGvyhuJU/2fxSkaOFOPoIHYUo8Ui2HIOXkOsOO+1wBPdz8JYqROzkKNyxXtnZR3Gf6</vt:lpwstr>
  </property>
  <property fmtid="{D5CDD505-2E9C-101B-9397-08002B2CF9AE}" pid="93" name="x1ye=6">
    <vt:lpwstr>bzUgKcbhVRVAVGNbx9oXFyvU1XlgGKF0Urur9fjLvHTR/L7Df9TZazur/3J7gpIg7PD+Zot7iP0S9RT+WDmVkQszZ1fU4/n3CgOXD/RK8OI9bH8YIqbYiJYYH0faoNLPUazJi+DSJyGiZnAtSQ4auadMvKiuZjaxRU3j8VWbXci5zFAVEUrcZXmAkoIeF1GY+k7R6aHxZ65+9v525yoItVoiHMKTf4+fpRdcPVW2gGHFgtYsEu0bKRq0klOwpV9</vt:lpwstr>
  </property>
  <property fmtid="{D5CDD505-2E9C-101B-9397-08002B2CF9AE}" pid="94" name="x1ye=60">
    <vt:lpwstr>ieqiiGJnMU+DE/1RqBviddinpiBNAJNkEjrdHapVIrKL42974L/GTR1iVv4Sv3q9ctMspInp34BG+VArZ4DC4bhKI5le6Tz9VTTi0fscqzA9f8QvvdMzX0esw4Ssr8K1l6MLlWx4rGIRdFTuz+Tv4lAaAz0vBkS/KG/oxL2LAor+kELkyz91vNwpO2skX57r0x5+lIGUSHggjaTrBGNCavN76aZdbL8Fhh74TtLqA1uX1QQOm9TSmgiL+GuLvIF</vt:lpwstr>
  </property>
  <property fmtid="{D5CDD505-2E9C-101B-9397-08002B2CF9AE}" pid="95" name="x1ye=61">
    <vt:lpwstr>LsM8mbQVCnwxj2u3sPwKFrTj3JGy28ex+do9u2a+miCd9x6hR5yuEU2TqSfV3rcPVPCa2OUvRqH+upc5W6uxN9Sv5ih5l7ikfNqClvsCLF+Jwm16st5/zdhfWLNNv00fpCSw+uPT5DCmxBLaXp6DtvF6QoMEQ3gxPae1rxOL0XWdLTsXUMXscebQg8pjJlJnFnPfrDaQNPiO4Hf5rON/3JeUNIChbdSQTENLlQgOe10O+reVIUMUGWtUDGrv5Ge</vt:lpwstr>
  </property>
  <property fmtid="{D5CDD505-2E9C-101B-9397-08002B2CF9AE}" pid="96" name="x1ye=62">
    <vt:lpwstr>IvRWjSzgwqHN7fdrcBaIebw4OJOeGltAhz8AsTnJJW7Es7ZiS4yL+MSZzG6ta10IKUyQNOWHydDl6P9KsjHBDJrAoznEsJ1mQzwVS0+DiKDOgH3EP2j3ZRMURc/fqDwrT9LOxdeujT012b2/METoZtRBZSImNF7pjZUvQbqJZeh1eOsu4hcMkNbZob5ikYGvhv45iPBcZp+DFFP6tyiP3xkbMa799eweElHXKCR+H3lyUQuislSannot5AyWRJI</vt:lpwstr>
  </property>
  <property fmtid="{D5CDD505-2E9C-101B-9397-08002B2CF9AE}" pid="97" name="x1ye=63">
    <vt:lpwstr>EFyzxSbdhZpCOBUASyTVQJpc0lvjurLZHx4Ri/pIvByVpHgMDcl8ZDUfkqBukf1XrWWkGiQZP8YXMfchJunZbJRI06C815+bh6fg1n2Dr1yXcqaOn/Fx21oi6gqzZoi8OpiLRbRROv7ZH/Da1yLZaFJannzJMNs3lUvBUaehVC/1GZcRHk0ey4EDwjG8W/LmzwDhGj5EV+Jrp09IOt1/Er9IozEt/9YIeofv+70P7pQx85HkCubOc1/4+ViMKtE</vt:lpwstr>
  </property>
  <property fmtid="{D5CDD505-2E9C-101B-9397-08002B2CF9AE}" pid="98" name="x1ye=64">
    <vt:lpwstr>wtmrdidIQNFJD8HBCbX4Qbi4QrIAy8jvO6cej+SOnKl5Uby/VTv2nTCR9gxuWQ57JB3tVLDSv15+5ljAaKJxP41m9hB7h5iIz1pAS7hY3Er+WPhcqBCJul8gdfyBwfdEx1x6GBBHnnmAxMSDcCadTwP/3bJ1UNcnH7pEA8ljCX2NL7eLSgAG5m1dAuT8uf2+5Y5yQTdMywyxGsn8p8fb13eC09b4dPbeafh7sZVf6hJ4Edx88+u7m2OM28CDmeW</vt:lpwstr>
  </property>
  <property fmtid="{D5CDD505-2E9C-101B-9397-08002B2CF9AE}" pid="99" name="x1ye=65">
    <vt:lpwstr>s+bE9+QGM2GsVzF/KIjDW7d6+COHujfnhuIexSFgQZpOGUw73bOYYXXvSmhp2fS9uqQN7OO2WSTuwTXXWbGrXV3+dvx51pvqjRUgBJRLStYnIo5EwX2G7nssJpiXcGogSKDhteyXEqom2qbVvmCz9u7GUxaqbuvSTI4bir/OrgQizgDh8LOQgejPXGdJ/fxjg9Yn80+SWHc/ILJ/Beaax8bo+P4tfq/zFwwnAR5AwMOh28jnwRTrTRgPV9YVCmD</vt:lpwstr>
  </property>
  <property fmtid="{D5CDD505-2E9C-101B-9397-08002B2CF9AE}" pid="100" name="x1ye=66">
    <vt:lpwstr>ddvWTmxJKwM6UEgYqaxcfgD1nTEu5P1aqWs7fsppF1euVOIEomHoqC5lXcsCUpiDQKoB3UEk+Gofn9EszNUbeEQ+73/eiHLwcI9vXNv9X+HNefJelWWBQX/oRbWcGoQ3dsjPRVzzOK2UVGfSYBJRjqv4rOG8lBKIiCByLAgwjxILw3Gd57r9Mvm26g2oKZ97oL9EXTluzUji+2leq0gKAUDzZOb+oZwO8jQC/brM1BAirJAwu5FCYfRSt9JMkba</vt:lpwstr>
  </property>
  <property fmtid="{D5CDD505-2E9C-101B-9397-08002B2CF9AE}" pid="101" name="x1ye=67">
    <vt:lpwstr>Z8D0JAPXFSUZnsVQjlL1YREExz6s1VeeGxRz86GqpoOReQreTqnGE1mKpnwoBDzCxlalgrWzT2sao5Z860bRLxqZ7m/KrSc5HIRacsDqSoiRY7hRfsN65nEunhdoIEtVwbFvr09Obf/Gov0ArG0k/6n/7Z+ZVy/6aynn1FIPS0Hx7BqSQISDbBo6i0V31ltg636Yqr9zXsRuvkVwuTL5w6s9b1hByxRJqxd7KW44L8+nq5xNzNMQQUPana6n+4U</vt:lpwstr>
  </property>
  <property fmtid="{D5CDD505-2E9C-101B-9397-08002B2CF9AE}" pid="102" name="x1ye=68">
    <vt:lpwstr>yioqRUuzYzcNKen+28fk1yI+BO1xm7JmlWpp8FJwqpjSU7whPmojV85NbVih9IxcZQdjOf6D2MYkXMeU1m/8MRECB9hciE/S508bpX7gecnq9FHyawMhIJns2Mcz4FpWnC2VnAIY4iBdkkHYPZ2VVRs0XTWIKE2HKJ+/v4yEcXgfX5VjWmlB3yopHMe6CKnkUqeTH4Sb+dO8tN9YqrlvT2uyZlNMs3cLtUm1C9zvUyVh4pfkXvxSB9FB+c6pifb</vt:lpwstr>
  </property>
  <property fmtid="{D5CDD505-2E9C-101B-9397-08002B2CF9AE}" pid="103" name="x1ye=69">
    <vt:lpwstr>KRHBqj91rcQnRYrcPGuEduPmCYBCZh/Up8a2ITku6fa1WTcX2+XpGWIZZ3rgG3aTyzr07OJHilw7BaHsr1cwO+WCBGyZbOjafewUX7uJxB/3DK5Syc0lOtd6NJUbxOT6WAR5ksgmRbN+iQAnGyseq/VDGds4ox98DRvx/r3FFA7R1dPAbz1XedHMWrKesl+J++m2C5x6BtMplSAk9DXKEGsoLfc9T1klNSJHQ6wUQisvy/7w1jChCDgCK+l1Itn</vt:lpwstr>
  </property>
  <property fmtid="{D5CDD505-2E9C-101B-9397-08002B2CF9AE}" pid="104" name="x1ye=7">
    <vt:lpwstr>Qb6svj57Q2A8T/UevX7HZCr47uOHVSyj7PpMVVaCCmcrC4uJnWUxcg+oksTYvRHBsveT5hFPDXAEeM2uUcYKWVHmP5SpQDPqU8/A1krvaQDcuAO36rvkjK+IRBldNZDC1Uo9a99AB7iWVJOdxMUgvXxOZ+6dXTv28aNzd+Na6fqVTBESD/MpDq06t/siSGj1qyiMWFdLJdfdYbMJs2MKoO66sPtErzcVjo/qp44Cp77hnjtSugMmzFQQJCBW07t</vt:lpwstr>
  </property>
  <property fmtid="{D5CDD505-2E9C-101B-9397-08002B2CF9AE}" pid="105" name="x1ye=70">
    <vt:lpwstr>EVmVBFz5MsoJx9S8M/uGrm+VOLoadrSpPqaLSf0VB17INEauwL33vFWi5LSzF3+sS/c5383SPV4AoRlpH7aajavSFxw6+MBmhFMh4JiYq4IwY1Tjc6xfUiCLinGJwqzR/tA+Hr6H1hzfPfRcfEhkRTzNM4lfrYPvuzoON3182z7AJhWt9HMKUwMAxu2ZdgRe4e1XZLHtTDplKe9OKGncLfoWmt33hfE+gZd525tNI7Q7trMpDMzw7Tre+/AjQTD</vt:lpwstr>
  </property>
  <property fmtid="{D5CDD505-2E9C-101B-9397-08002B2CF9AE}" pid="106" name="x1ye=71">
    <vt:lpwstr>LbAOtOg/Otc9bJLmsybFkOYwZEpX40yvmy3usctfW2k+h1KUAW5G9aBfczaQq6aYylBuAO/Pvo9TrEPdaTyCw/b4IjSjSaFwK9+5uOi2DV15PPps+dY8/X4Savc20eBf8T66qSV8k+bVeeYLCXFnRExoetEROHEgBQZh3Ba+HDRYaFbkdXLS+b1z6hK1ZU4x/K8ikI5p8Q9jH/9c549FQD5E09sw4+gtBQeL0lrGqfGPro/wjqckjia6MdQa2o8</vt:lpwstr>
  </property>
  <property fmtid="{D5CDD505-2E9C-101B-9397-08002B2CF9AE}" pid="107" name="x1ye=72">
    <vt:lpwstr>Q8LUqAp9S1fKgm/tU2pCHBQE5cDAfiXgCr6/Rfysb/+TojeOmavrIL0XA3Xs37uaZCx54xSVk26tDfyCz6LFQLrLpyLw/IwLt4V/rDZxHmuCpg+Htbe7hd/B0iexVO1TL85Gs/1EGmPnQ+85b97d63CEJjqiNJz2lpEbvxfft6QDHmKd/Z1+VogA94x8EIc2uPk1lZjGaPsIiwwepkE9p7d3AEouxtHbqUb5HvhRbHW2lYnZ7QIXk6nPy7vf0VB</vt:lpwstr>
  </property>
  <property fmtid="{D5CDD505-2E9C-101B-9397-08002B2CF9AE}" pid="108" name="x1ye=73">
    <vt:lpwstr>QpxIy1p7oSphXrCDpxNJUuCdb94dF01/iJjr80TpzC+DnuyrEB3XRHzypHeWkxSrXWMERR/W8N9Bz3Hi/R/Ez+HZnY1rEs1wOhb34XDkxuTlh+xPSPx0SaN4Ue9LxVVAu2DwCX2gYmD7OHW1guA4dAcu/tIVhOoHzte9cD5sblLFpqpvayxo4UY4uFoB1/GM45EeCm+iHYZJNe/sntQo71sh+I8vlG5fUCJ54i2UzcOTogtAqtuBGIDuzNdXGfH</vt:lpwstr>
  </property>
  <property fmtid="{D5CDD505-2E9C-101B-9397-08002B2CF9AE}" pid="109" name="x1ye=74">
    <vt:lpwstr>9pxRe1Xaw/2Ot8wUT1DEfFq4FjxCTb+JvMRuuO/qdlsqdetYiVRo50nCECqVFfEyHGJvt4y2xK6cCaWOtSvhYXIPd8JZRTi7pAiMJ5OVelf4yIBe+l6wafY65NNwjwa4z59f0EcvIIKvMBDoiDtbhPXDRx2Szwgprm7j7MfYNhjZ4/chJwjjIaEaL58P0HTrbNkQLrktkyuCbMUhgUyT9YxwDMbL73QD6VOIyvoBTe4qwbPpkU9WzZ2pl2FFqQI</vt:lpwstr>
  </property>
  <property fmtid="{D5CDD505-2E9C-101B-9397-08002B2CF9AE}" pid="110" name="x1ye=75">
    <vt:lpwstr>WgM4IMEOK7HSWyDWgdHYvMBJO8HLaJiZZbQFbe3kp1PDhy9JGzhgUpJu5d80C04azLN36tuurErHIo58VpFC9AU1mXazrUoy4o0FN8BQR2pZt1myEwNPj8BZJFmG/KpfdFpUWEj8hnHKzUElv2CgB1QDvQDKACygKfrEpqRjS6j3NvSFmThp0iy8WQ/YX3KSDaahZyWMIklNmxixwtIREEhfjHUaWJjgiKYf0p7/8S82PvZeG1iEp6pNwjiaZuh</vt:lpwstr>
  </property>
  <property fmtid="{D5CDD505-2E9C-101B-9397-08002B2CF9AE}" pid="111" name="x1ye=76">
    <vt:lpwstr>dNiIzSQr0ILZfOnp8XD60pPaxiGm4hnGSKNQX2kEMQrs9JqznqBddG9gfqobgKzUT9TnHuKVH2uBJcLwUsY7gSBqF9QsoXXlpSmO0Zpa9fydcOsWmQ6eU4HyNp35tTFzwfqnMMBq+X1wc+tIef+xeLKt9+wPRTyJ6sNRJ6FpUQJ6zB4HJDJju8zjvVuX4lf7P1MjF5OY/xZf2PB/8yOiYhUKb4auaMmcs3evLfURyWqpywsENqCHh9n43hzvTw6</vt:lpwstr>
  </property>
  <property fmtid="{D5CDD505-2E9C-101B-9397-08002B2CF9AE}" pid="112" name="x1ye=77">
    <vt:lpwstr>Dg9c0cEK5N/kszXXurpx/j5ep8ZsVScYKX5P446bPXbxpwb98m0sR+IW3opF3xNgcMQrb/NWk8azp6u7xLxDYkfIFLrXR9ced58LPILMkq+9PN1NRJKZdP/ZdfNzKV63UxUaMzPE+Sr775e29FmAB+dhn9+CZokGNr9TNzu2v+6XaL7ebWyIlzScwO+dzemMKOiCmm8pKEYg1rCe9/BOS8HFu9/BTvVrg7VHomuJXJV8jlFf6wwAH4btDWjHX78</vt:lpwstr>
  </property>
  <property fmtid="{D5CDD505-2E9C-101B-9397-08002B2CF9AE}" pid="113" name="x1ye=78">
    <vt:lpwstr>wTQHowuC3d8Fz1C67DyDY1CZDxB5weib7KgLlL1ncE+7ftRJQ52AkHhWXQeJNNk8Qku8d1dSnFpKxbsDPPzXYXxUjejSMhEE89sSHUvLFJCIcWokssXxeyPMBMrYrP1Sp1p6mDLdxPtfWrpWsTcjfmo0cQT3EhGS70UftLRkb8eLlAqrmQr0YQk5/dqp54Ayhk54L0BRTd2HIDsqXsxyjuyRX2MtMo6mpoPYeXa1UqWoNSacDM7xOzRhbuDAZgV</vt:lpwstr>
  </property>
  <property fmtid="{D5CDD505-2E9C-101B-9397-08002B2CF9AE}" pid="114" name="x1ye=79">
    <vt:lpwstr>OJ7yO0+qFerzkC5kG9kG2Md7wXqiOZFBI7fkkHFyLVfQWTEzAqxH47W12DYNPAIJN9U460DIDAjw+oemIaWhwZiXPRLvmTTBEvcC6kq+wTMOmP402QXIiRFd2zauoOdl8AhcjIecmeo6GvfuDqS+arTDTQMwwu7iQmLPu0iSJ8UHmJIBiL7Vj72LXnjV6rm3paEDem91qKpORxpjqu5Qk19E1LwxSgWs8QdGLD1oCwlnaVhBOl+hTmrfQ89QzdT</vt:lpwstr>
  </property>
  <property fmtid="{D5CDD505-2E9C-101B-9397-08002B2CF9AE}" pid="115" name="x1ye=8">
    <vt:lpwstr>NiYFHuMiWJ5ftYHInV9dlsN+GXqIwCgA7mbMHJHYxhuaV339aEnJQkBpbXZlU76QoU+SwCUrcKDGEQPqW0CoZSAnLFStLE9jsxONLAwsbdTpnxgRrrsVKZKTXjLJKSrPk0NsofAUaY7PsS8sO9a3Ou/lAmTazz7Pmft+C91WXQF7Ctz74Eg5MJLZ8Odv68WrLuVXCRNgu/KyBENV58QNwkUSiKHotzYWd82is8h56KX8UivBGXZQrpKG6XUnLhJ</vt:lpwstr>
  </property>
  <property fmtid="{D5CDD505-2E9C-101B-9397-08002B2CF9AE}" pid="116" name="x1ye=80">
    <vt:lpwstr>ctzLFnI7peCzncey4XuF0moSyk8hyDB/gkmcOhmKuB8MeAv0/LITg2A38ZyqF1iFVQQdMyRY/8OWHYk4jWrgUwx7K7yJpTiggrEfXAp5ZtKOvANOa2hiTzOYYqcXtBzFKuciWi5jbiWbmJAcbPC+0bGkn4b+TKuhQhCeDcuvQxMHOIm3AptUvXFVxyGU8ygO/8YnmnpeDw1nV3JtL9o48hMqa9c/vTjFl5lhqwUUWvj/7G7MVirdfJVKmjzI8eb</vt:lpwstr>
  </property>
  <property fmtid="{D5CDD505-2E9C-101B-9397-08002B2CF9AE}" pid="117" name="x1ye=81">
    <vt:lpwstr>3gOI5tFpDU46bp/r0joEgBQEKOhXvxXALvZdEtiMaMF6UEzsZczlZAugkaB7IkBCHAmxYXEDiQmGPV2YgVP13Ik4IL6fAoaTp0xyugVF7zRjnD99B8IvWwQZaMKm2ZerzMf26L62nNejKFf+w5s1askqAp/DIt9f4tVru7Wk2lPs9dieOTabzwIFNwSaCol+i8RUhxNkK7agyWMEbmEmIk80JWCh2uQd0oBjApJRDCYwFbeuY+8BiSDmNYDqLIi</vt:lpwstr>
  </property>
  <property fmtid="{D5CDD505-2E9C-101B-9397-08002B2CF9AE}" pid="118" name="x1ye=82">
    <vt:lpwstr>wXR9EwEGivOZcVzEf/pimGHho4L9Y7HmRKWbOn1FviikVfcdB6Gp0/BT8rerDrFppqMOuJCbBZvbSQbdTJF0Nm9H4oVX4Gt/h4pPeN/Tj0Ocn3QTkCUzEds3hYhniibOFX/N4hTztCIJiTUlEQTS/NBncAqE4lqQ6IOdh8lTPSoC0AqL15P6u4igJa4kgbm4OC/5jB/UaJMehnRnoDj5wj81Pujt8DDq4jtDcwEfwi17KvFLOlggpp2Sn26KbQP</vt:lpwstr>
  </property>
  <property fmtid="{D5CDD505-2E9C-101B-9397-08002B2CF9AE}" pid="119" name="x1ye=83">
    <vt:lpwstr>93HbNPaHSWxYKxpbEoHP/KnzbstNi5k+kmn3l3swFDr9RYWZrTvDSx0V+S0j5GtIxKMmBR9CUx+6+gjA5hp65CscmgVuN0GyBaecAhB16sLYBNkkihJUBsGXWH7mxucweDjUqjuuVdczGEySPEArvxNQUtHQ1Z2+SQH7eNCmN3xzzc4t954lJ8EoSwvzXnNy9i/KECF8AByAkHYe5HZRlKGzB1aJp/UVLsV2r1+eyQG4HoDKWRGsFHGw+khQgJs</vt:lpwstr>
  </property>
  <property fmtid="{D5CDD505-2E9C-101B-9397-08002B2CF9AE}" pid="120" name="x1ye=84">
    <vt:lpwstr>JqUvVJ/OsxrgLY+W60DKh7zn+Xjx9WyARpIDsmZYnykZ+b4UzAy57cIx85ChS9s25npBfYuFzpJcwFwQ/09oHNdqTi8XJQGP/6JxOwctpoW1PUdHPBeSbvDVXLDXRzp2nkizhCkbFWcir25ID7HO48F+Mm8k9JNZhu5WduEzU7Orgq95j5j8NuSO0a3yf87CGdXvcx/XTO2tKDBGGNXvSGZJO95uQedVpdSRG2BOc5WFxC4LKOF4mF9R7BEK/5w</vt:lpwstr>
  </property>
  <property fmtid="{D5CDD505-2E9C-101B-9397-08002B2CF9AE}" pid="121" name="x1ye=85">
    <vt:lpwstr>5AUvs9IhX9dvCMJtP3NFXpgoeMT9nRzPtE3MLLB44VInRTzTCe0YLPF4EOqUXkfVjovPCYEhLmgDXfMo2rzmK58ycfg/btDyvyxn9rURmVyqZlz/Zh2Xqy++/uqwz4cwh6qcquynBUHvVEnyCBhDTkL5HxtZ+aDEgKQd+bmvbbDXkfxCjizFGtk0qgeIe3hy5Nl5Gv82AoRfOIpm5Db6nfLJFNgeVzrGiROIPLDSqhkjQpZmDHwjEqI2omZ1zHK</vt:lpwstr>
  </property>
  <property fmtid="{D5CDD505-2E9C-101B-9397-08002B2CF9AE}" pid="122" name="x1ye=86">
    <vt:lpwstr>H4/JiMiCvuJw64bAvYh3x8nR1P4wKKkwWFYNCKj+TTmkZ+nn3+sIRBJ8Q9CZjXEGbW2m0F+mWPfetV1zPZSz9tgLDmG2WfC9FP2Jixr8OhJ86UijOK3yKH5HsaVF5nvsWnmYH6rESWDt2KaGEQdn+L3Npi1eY0SzR2rd+uMCkwOcTdSxn4oCaoC9CVW0KIj6oriy2z8v09Ap8PNn73Ht0WHyVDDseH1U53dlDhrQ5vkZseab+gq9yl37ZrXMaJG</vt:lpwstr>
  </property>
  <property fmtid="{D5CDD505-2E9C-101B-9397-08002B2CF9AE}" pid="123" name="x1ye=87">
    <vt:lpwstr>GXhsk9UnIajC+4GmpGVcMRlz2ketThwfVzPyC8v84Jb1ih7XdYEhaedW61dwUUAjJMksb1E+vgOgwaxXQF76HEVuAQx4Z03jUAbCETqoPbDgvQcva5C8JPuDFTNG2/6U8bbIfNRIwXDslbGfiyzrxp8zURAILd/G08TZxxSi9b58aoKpYpfbYSRqCUv70pmMXn34pZbfTMLUaUzdSQf+5F4oy2Dtccpay4aekaIqsdWvaURT7Q2nhv08MEbFtaz</vt:lpwstr>
  </property>
  <property fmtid="{D5CDD505-2E9C-101B-9397-08002B2CF9AE}" pid="124" name="x1ye=88">
    <vt:lpwstr>kTJsFUAiC+chH0AK6a1i9YusP1U3Lbge2msYBBybKzKNQYloDXzvsHvbHTF9frFkyzWUQ+CNuVGaQs4ajQzKE0mHKtx9wdZTP/DQpVh9JOWPw1/uvA1ZzD5de4n4aANn/NQfnUwuUCREDV/IThz9PX+BSW/6/f7drrUn9GZXoSGvbbHLW2jRjj3roAiwpYIxmjpbs9ltOvFNR4KrxJ69I9/D7hA1KL4cw5kpAuVIC31qpXPD8iUwLaqsrcnukM8</vt:lpwstr>
  </property>
  <property fmtid="{D5CDD505-2E9C-101B-9397-08002B2CF9AE}" pid="125" name="x1ye=89">
    <vt:lpwstr>zYsnhm9WuEo0qNdflgwTk2ctD1vKZ3p8XQKhLLNBUxN3TJawIp2xuqiz0e3FoBBvAXrJiAA5DB5SnghMKTuEfK6rdpmzG2UdHboPya6/rKzZCWKT0FpTT9aHkRi5/rwlkS0LfGqfINU8os4VZOoqWG6cLbBBBu2yLOuhHCHINfgi5R7HrA5z0adQmfc9+y3C7qq2jdSgaykH0b/Nz9g/k6a3/NPzwXXLVLuD+a82hCIeXBntIRjow99kzwB0x43</vt:lpwstr>
  </property>
  <property fmtid="{D5CDD505-2E9C-101B-9397-08002B2CF9AE}" pid="126" name="x1ye=9">
    <vt:lpwstr>fPDC8i44RJtYZva1zDTDKaMlFr+LrqYYQ8As7Wg/jD8y5rtpJRSD59icPUy789RftLR70hIZeqaKeyRGA2RPTHcCFojj4XJLAVqeDydVI9CXPpXxk7Wbge7MsnrEe52OGRbNjxTMn68iUXItQ6uzbqvstYNdDcNdJYxw6J0lH5mJ/3tcqGXa/SubQ7sshFti8wAUAd8NYMAvCGyuhrqF0THmG8h651ER1jFLbB8GSD4iqOS/2Krworb43hPIWPq</vt:lpwstr>
  </property>
  <property fmtid="{D5CDD505-2E9C-101B-9397-08002B2CF9AE}" pid="127" name="x1ye=90">
    <vt:lpwstr>fC6JR6hUOr5ne9DxxlgV9N9fupkGkV3lWLatNLyiy67MzDTsNT+FXJIQw+B5tYph1duhNOATHFgockf0gYjuCG0X3p5izchQxoNIYpMtOvpRDN4jKi5dSbNtzUUS7cW+H4YKSu5UyOhllIqjjrIxSaCmQdn+w30v/0vf70CSamX9D3j91W0ZJAuTKEMlph7zBZ4FB2h9k2Lmg3lRAhEuxZU7TN0Pf/698PwSBeQ48JPNc2h8SWB7e+iS8p8MUgT</vt:lpwstr>
  </property>
  <property fmtid="{D5CDD505-2E9C-101B-9397-08002B2CF9AE}" pid="128" name="x1ye=91">
    <vt:lpwstr>pmwXdVpedv7IH/+57ME+yVCif/t4xZ/7HAWRtuCwlIPBz6F/09OERbNHC/Xjte5r1Jnm1BVyHagIzt8aBW3eH4/T023pfJdK2RW3o3ml5pfe5XyuFojYumoDulqRmI9nFKV7F2XPPNzipuJYlsKZ23UIuTfm5/H6g4Upbn80q3oMhhNH+7uCQ1+wQxBPr/IPGM2nvGTXG/8NvIlrzHCiunnk0tgfEyvcNTnGtNVVKTF3UsezdmkMBPW7Wbn9SDl</vt:lpwstr>
  </property>
  <property fmtid="{D5CDD505-2E9C-101B-9397-08002B2CF9AE}" pid="129" name="x1ye=92">
    <vt:lpwstr>I2/jT/ZXLmmaIoQ1eogbImg3xNwOU3yiXuWHDEKE5kdFCqlZa9fbh9E1s4YA3ZNjKP3hw9dwtYE/g6pNo7NekyE/dNEg1sno1LVkw1kU5vS9UW/8PwFU9kl/PSrkZFa2U3GDPnF5ZyPaHtK9Mt6hxDGAMRFhI9aGRq7rAYsSFJUM7ddRtXCLJc2vPZxyqn6zosEbsV6mjFLQb1mp16tga8e+bppKfIwsekE9HTmyFNBPpOzT5VZcWqQEtWXZOc0</vt:lpwstr>
  </property>
  <property fmtid="{D5CDD505-2E9C-101B-9397-08002B2CF9AE}" pid="130" name="x1ye=93">
    <vt:lpwstr>xCLqV2AgFp5vCOhw133lVGLkf28tzGWGDohwOMq/mamNmppgfDG4crlf+sDf5zjQKBjeVyDtaB82L5SdQS/pwSxQwiXRZ9BhmuOrzYycx6gxeuvCbD9v+VH5Ld26gDZaJqS5IAP46wr7Boo5Y48gyqK4PmbR+E6SkExaFvCBo30KWs6/2cms3lTPUBzMV+MQ4uUGzJ+Nr8RijyCBPEgv9oK3scYnkbdZNooyYVzLgK5JNtrQjq23fJvmAunKA87</vt:lpwstr>
  </property>
  <property fmtid="{D5CDD505-2E9C-101B-9397-08002B2CF9AE}" pid="131" name="x1ye=94">
    <vt:lpwstr>vM0jRNlCeq3kA9JbJ/xNR3PDEijzCcKBD7SDpMPSq8ilzCbHCg3LcWO3QrXWDDXoR+Gqb4u/Hk+Gkvszkz4hV4Jd2wyf2EiwHLTK4nsWEYcVqEz1ZxsNdcyjfT6rhCyib7ADWc5SroidCDxDp+zxbrQMbS6koyjNpyCqqBAPH8qZcP5sLrZxUe21b9qp0weGg9Jav2SOMwlg8ngV45A340Qm81rEDq5m2YmKPFDvtkv18W8ylkQkcu7Z3mYpdHa</vt:lpwstr>
  </property>
  <property fmtid="{D5CDD505-2E9C-101B-9397-08002B2CF9AE}" pid="132" name="x1ye=95">
    <vt:lpwstr>l/UHbe+ownKnTTJPSK8kn9XF1GPAXkbh6J0KQAk0A6BRYFQql9QTpRV7GBX93b7SS1n2tMRPfOymlq7en+hlrWjHSYQ4fdOkLopNs+tSadnZNf4sp7jhNboqsMjcuwkLF/PO1UoUgE0Y7pPOk8FmihZwDVyCMiORBGRJwqdwAb9HM/uY+hNghMMGIOzGeOjWH6WBCcK9z2WCZPkc0io4h8EGoUDbM/sdGqoM3wrG1bcjR5uID6PhMalVfqF0Kuf</vt:lpwstr>
  </property>
  <property fmtid="{D5CDD505-2E9C-101B-9397-08002B2CF9AE}" pid="133" name="x1ye=96">
    <vt:lpwstr>+tXtpRsnlKS7GMSYWk/YhB87UmTkmPGXZMxZyLvFQEU4axbaksejGYKJ00uBG6qG7/4qkB5krTD3EdZBc9wTHrfYZ9erUu9o21j3k/8JFHlRsllwftxC+0MwOcMWKNcoY50iYVYKRUvVasqVDPoNzyXmU1z+uMa95uxOTcHQMJb4wPhNOaDfI9Dv/zzmiWVX+1JnWi+GD2X48vGhiARwFcepfthK1qQMsQlVJuONZLHYgMid4GBEL0h9KGSOUPA</vt:lpwstr>
  </property>
  <property fmtid="{D5CDD505-2E9C-101B-9397-08002B2CF9AE}" pid="134" name="x1ye=97">
    <vt:lpwstr>sMpOg0YsqVt0Vn74MWLrpbVrU/B+v4lJ0hTq8eakxxEneANOnbz8oVyFO+MtWAXL51jt0z4BbZ7AAIx1DYNGg8GwCllvSxb166mtS00+bm5VjbNa9E6SnQ3t7EmRQmGoLqV2CYlOr73oVNaXLPdvsFXPoQvTVLU7hPsXgz81hORVJZEkU9bJHZlcMloI8o04n/AzIZePeyiyuXBC1KeNcBynCAYXfB9Syduh3JwNT7vqUNvTYTNmjnHR9NRfhQ1</vt:lpwstr>
  </property>
  <property fmtid="{D5CDD505-2E9C-101B-9397-08002B2CF9AE}" pid="135" name="x1ye=98">
    <vt:lpwstr>GjDPOt5dsxGp+ngVKm1g9z+Od+Px8DjsWTShBAeJCLXQOmkruTvEfn9mGIEp9vZ+VstDmXlGqvyMRkXqUBLhRuVKH6ZnWXdNQitfCNSU5t8E2ZmUJepGIItc4Ti1tt7AvoR42veMrBM9D0XZ/WJzI2juSpzIHfNdSEsf+JiOmgGOfGRNhKE8rprRENjA4r9OhrucUASqxtgMkdt2cvGFs4lPIzI24CJ7hwxwvqYFw/lIf6HSdBXR9Ob4NsEHp80</vt:lpwstr>
  </property>
  <property fmtid="{D5CDD505-2E9C-101B-9397-08002B2CF9AE}" pid="136" name="x1ye=99">
    <vt:lpwstr>HeTRR2KYrqVHkiU3vdrda8YUm+97yU5NEW8lITQdhAjLhNU4xcrL2AHjLgIzp0fFmdnXcvfYfJlGN+6kohZx7nhrsV3fA0z1/bIX27inq1lZfDlvvcKP1kueUV0Y7gzXkCvF+Zz3a8i7yhbaCZrCgacHF0sC0+iu7cgJ+KHvM/LgLKuU4PpI8imowSSwN/h1pmT86Rg5oLGDY3+1UpkFVmKr1ckCbxZBH8q8ct33++TmdC21lL4QTKV+LXQCqJ3</vt:lpwstr>
  </property>
</Properties>
</file>